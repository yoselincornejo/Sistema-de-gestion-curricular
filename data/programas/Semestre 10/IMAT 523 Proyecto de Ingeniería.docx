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xmlns:wp14="http://schemas.microsoft.com/office/word/2010/wordml" w:rsidR="00E2660F" w:rsidP="00DE5922" w:rsidRDefault="00E2660F" w14:paraId="694C93F9" wp14:textId="77777777">
      <w:pPr>
        <w:pStyle w:val="Normal1"/>
        <w:jc w:val="center"/>
        <w:rPr>
          <w:rFonts w:ascii="Calibri" w:hAnsi="Calibri" w:eastAsia="Cambria" w:cs="Calibri"/>
          <w:b/>
          <w:color w:val="365F91"/>
          <w:sz w:val="28"/>
        </w:rPr>
      </w:pPr>
      <w:r>
        <w:rPr>
          <w:rFonts w:ascii="Calibri" w:hAnsi="Calibri" w:eastAsia="Cambria" w:cs="Calibri"/>
          <w:b/>
          <w:color w:val="365F91"/>
          <w:sz w:val="32"/>
          <w:szCs w:val="32"/>
        </w:rPr>
        <w:t>PROGRAMA DE ASIGNATURA UV</w:t>
      </w:r>
    </w:p>
    <w:p xmlns:wp14="http://schemas.microsoft.com/office/word/2010/wordml" w:rsidR="00E2660F" w:rsidP="00BC647B" w:rsidRDefault="00E2660F" w14:paraId="2D6B86FC" wp14:textId="77777777">
      <w:pPr>
        <w:pStyle w:val="Normal1"/>
        <w:spacing w:before="480"/>
        <w:rPr>
          <w:rFonts w:ascii="Calibri" w:hAnsi="Calibri" w:cs="Calibri"/>
        </w:rPr>
      </w:pPr>
      <w:r>
        <w:rPr>
          <w:rFonts w:ascii="Calibri" w:hAnsi="Calibri" w:eastAsia="Cambria" w:cs="Calibri"/>
          <w:b/>
          <w:color w:val="365F91"/>
          <w:sz w:val="28"/>
        </w:rPr>
        <w:t>DESCRIPCIÓN GENERAL DE LA ASIGNATURA</w:t>
      </w:r>
    </w:p>
    <w:p xmlns:wp14="http://schemas.microsoft.com/office/word/2010/wordml" w:rsidR="00BC647B" w:rsidP="00BC647B" w:rsidRDefault="00BC647B" w14:paraId="672A6659" wp14:textId="77777777">
      <w:pPr>
        <w:pStyle w:val="Normal1"/>
        <w:rPr>
          <w:rFonts w:ascii="Calibri" w:hAnsi="Calibri" w:cs="Calibri"/>
        </w:rPr>
      </w:pPr>
    </w:p>
    <w:p xmlns:wp14="http://schemas.microsoft.com/office/word/2010/wordml" w:rsidR="00BC647B" w:rsidP="0009142F" w:rsidRDefault="00BC647B" w14:paraId="3434190E" wp14:textId="77777777">
      <w:pPr>
        <w:pStyle w:val="Normal1"/>
        <w:numPr>
          <w:ilvl w:val="0"/>
          <w:numId w:val="3"/>
        </w:numPr>
        <w:suppressAutoHyphens w:val="0"/>
        <w:spacing w:after="200" w:line="276" w:lineRule="auto"/>
      </w:pPr>
      <w:r>
        <w:rPr>
          <w:rFonts w:ascii="Calibri" w:hAnsi="Calibri" w:eastAsia="Calibri" w:cs="Calibri"/>
          <w:b/>
          <w:sz w:val="22"/>
        </w:rPr>
        <w:t>IDENTIFICACIÓN DE LA ASIGNATURA:</w:t>
      </w:r>
    </w:p>
    <w:tbl>
      <w:tblPr>
        <w:tblW w:w="100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837"/>
        <w:gridCol w:w="1815"/>
        <w:gridCol w:w="1675"/>
        <w:gridCol w:w="1184"/>
        <w:gridCol w:w="1677"/>
        <w:gridCol w:w="1820"/>
      </w:tblGrid>
      <w:tr xmlns:wp14="http://schemas.microsoft.com/office/word/2010/wordml" w:rsidR="00BC647B" w:rsidTr="2C12A7F7" w14:paraId="11C0EF47" wp14:textId="77777777">
        <w:tc>
          <w:tcPr>
            <w:tcW w:w="1837" w:type="dxa"/>
            <w:tcMar/>
          </w:tcPr>
          <w:p w:rsidRPr="0082428B" w:rsidR="00BC647B" w:rsidP="0082428B" w:rsidRDefault="00BC647B" w14:paraId="78F52913" wp14:textId="77777777">
            <w:pPr>
              <w:pStyle w:val="Normal1"/>
              <w:spacing w:line="276" w:lineRule="auto"/>
              <w:rPr>
                <w:rFonts w:ascii="Calibri" w:hAnsi="Calibri"/>
                <w:b/>
              </w:rPr>
            </w:pPr>
            <w:r w:rsidRPr="0082428B">
              <w:rPr>
                <w:rFonts w:ascii="Calibri" w:hAnsi="Calibri"/>
                <w:b/>
              </w:rPr>
              <w:t>Facultad:</w:t>
            </w:r>
          </w:p>
        </w:tc>
        <w:tc>
          <w:tcPr>
            <w:tcW w:w="3490" w:type="dxa"/>
            <w:gridSpan w:val="2"/>
            <w:tcMar/>
          </w:tcPr>
          <w:p w:rsidRPr="0082428B" w:rsidR="00BC647B" w:rsidP="0082428B" w:rsidRDefault="00BC647B" w14:paraId="7CD54C8D" wp14:textId="77777777">
            <w:pPr>
              <w:pStyle w:val="Normal1"/>
              <w:spacing w:line="276" w:lineRule="auto"/>
              <w:rPr>
                <w:rFonts w:ascii="Calibri" w:hAnsi="Calibri"/>
              </w:rPr>
            </w:pPr>
            <w:r w:rsidRPr="0082428B">
              <w:rPr>
                <w:rFonts w:ascii="Calibri" w:hAnsi="Calibri"/>
              </w:rPr>
              <w:t>Ingeniería</w:t>
            </w:r>
          </w:p>
        </w:tc>
        <w:tc>
          <w:tcPr>
            <w:tcW w:w="1184" w:type="dxa"/>
            <w:tcMar/>
          </w:tcPr>
          <w:p w:rsidRPr="0082428B" w:rsidR="00BC647B" w:rsidP="0082428B" w:rsidRDefault="00BC647B" w14:paraId="7B306A5C" wp14:textId="77777777">
            <w:pPr>
              <w:pStyle w:val="Normal1"/>
              <w:spacing w:line="276" w:lineRule="auto"/>
              <w:rPr>
                <w:rFonts w:ascii="Calibri" w:hAnsi="Calibri"/>
                <w:b/>
              </w:rPr>
            </w:pPr>
            <w:r w:rsidRPr="0082428B">
              <w:rPr>
                <w:rFonts w:ascii="Calibri" w:hAnsi="Calibri"/>
                <w:b/>
              </w:rPr>
              <w:t>Carrera:</w:t>
            </w:r>
          </w:p>
        </w:tc>
        <w:tc>
          <w:tcPr>
            <w:tcW w:w="3497" w:type="dxa"/>
            <w:gridSpan w:val="2"/>
            <w:tcMar/>
          </w:tcPr>
          <w:p w:rsidRPr="0082428B" w:rsidR="00BC647B" w:rsidP="0082428B" w:rsidRDefault="00BC647B" w14:paraId="5DE4023D" wp14:textId="77777777">
            <w:pPr>
              <w:pStyle w:val="Normal1"/>
              <w:spacing w:line="276" w:lineRule="auto"/>
              <w:rPr>
                <w:rFonts w:ascii="Calibri" w:hAnsi="Calibri"/>
              </w:rPr>
            </w:pPr>
            <w:r w:rsidRPr="0082428B">
              <w:rPr>
                <w:rFonts w:ascii="Calibri" w:hAnsi="Calibri"/>
              </w:rPr>
              <w:t xml:space="preserve">Ingeniería Civil Matemática </w:t>
            </w:r>
          </w:p>
        </w:tc>
      </w:tr>
      <w:tr xmlns:wp14="http://schemas.microsoft.com/office/word/2010/wordml" w:rsidR="00BC647B" w:rsidTr="2C12A7F7" w14:paraId="68871B66" wp14:textId="77777777">
        <w:trPr>
          <w:trHeight w:val="678"/>
        </w:trPr>
        <w:tc>
          <w:tcPr>
            <w:tcW w:w="1837" w:type="dxa"/>
            <w:tcMar/>
          </w:tcPr>
          <w:p w:rsidRPr="0082428B" w:rsidR="00BC647B" w:rsidP="0082428B" w:rsidRDefault="00BC647B" w14:paraId="412B133C" wp14:textId="77777777">
            <w:pPr>
              <w:pStyle w:val="Normal1"/>
              <w:spacing w:line="276" w:lineRule="auto"/>
              <w:rPr>
                <w:rFonts w:ascii="Calibri" w:hAnsi="Calibri"/>
                <w:b/>
              </w:rPr>
            </w:pPr>
            <w:r w:rsidRPr="0082428B">
              <w:rPr>
                <w:rFonts w:ascii="Calibri" w:hAnsi="Calibri"/>
                <w:b/>
              </w:rPr>
              <w:t>Nombre:</w:t>
            </w:r>
          </w:p>
        </w:tc>
        <w:tc>
          <w:tcPr>
            <w:tcW w:w="3490" w:type="dxa"/>
            <w:gridSpan w:val="2"/>
            <w:tcMar/>
          </w:tcPr>
          <w:p w:rsidRPr="00DD2285" w:rsidR="00BC647B" w:rsidP="00213D7D" w:rsidRDefault="002A3003" w14:paraId="30F52041" wp14:textId="77777777">
            <w:pPr>
              <w:rPr>
                <w:rFonts w:cs="Arial"/>
                <w:color w:val="222222"/>
                <w:sz w:val="24"/>
                <w:szCs w:val="16"/>
              </w:rPr>
            </w:pPr>
            <w:r>
              <w:rPr>
                <w:rFonts w:cs="Arial"/>
                <w:color w:val="222222"/>
                <w:sz w:val="24"/>
                <w:szCs w:val="16"/>
              </w:rPr>
              <w:t xml:space="preserve">Proyecto de Ingeniería </w:t>
            </w:r>
          </w:p>
        </w:tc>
        <w:tc>
          <w:tcPr>
            <w:tcW w:w="1184" w:type="dxa"/>
            <w:tcMar/>
          </w:tcPr>
          <w:p w:rsidRPr="0082428B" w:rsidR="00BC647B" w:rsidP="0082428B" w:rsidRDefault="00BC647B" w14:paraId="686D3AE4" wp14:textId="77777777">
            <w:pPr>
              <w:pStyle w:val="Normal1"/>
              <w:spacing w:line="276" w:lineRule="auto"/>
              <w:rPr>
                <w:rFonts w:ascii="Calibri" w:hAnsi="Calibri"/>
                <w:b/>
              </w:rPr>
            </w:pPr>
            <w:r w:rsidRPr="0082428B">
              <w:rPr>
                <w:rFonts w:ascii="Calibri" w:hAnsi="Calibri"/>
                <w:b/>
              </w:rPr>
              <w:t>Código:</w:t>
            </w:r>
          </w:p>
        </w:tc>
        <w:tc>
          <w:tcPr>
            <w:tcW w:w="3497" w:type="dxa"/>
            <w:gridSpan w:val="2"/>
            <w:tcMar/>
          </w:tcPr>
          <w:p w:rsidRPr="0082428B" w:rsidR="00BC647B" w:rsidP="00E85ECE" w:rsidRDefault="00BC647B" w14:paraId="24376DB3" wp14:textId="7EF070D4">
            <w:pPr>
              <w:pStyle w:val="Normal1"/>
              <w:suppressLineNumbers w:val="0"/>
              <w:bidi w:val="0"/>
              <w:spacing w:before="0" w:beforeAutospacing="off" w:after="0" w:afterAutospacing="off" w:line="276" w:lineRule="auto"/>
              <w:ind w:left="0" w:right="0"/>
              <w:jc w:val="left"/>
            </w:pPr>
            <w:r w:rsidRPr="00E85ECE" w:rsidR="401FB3AF">
              <w:rPr>
                <w:rFonts w:ascii="Calibri" w:hAnsi="Calibri"/>
                <w:color w:val="auto"/>
              </w:rPr>
              <w:t>IMAT 523</w:t>
            </w:r>
          </w:p>
        </w:tc>
      </w:tr>
      <w:tr xmlns:wp14="http://schemas.microsoft.com/office/word/2010/wordml" w:rsidR="00BC647B" w:rsidTr="2C12A7F7" w14:paraId="27519351" wp14:textId="77777777">
        <w:tc>
          <w:tcPr>
            <w:tcW w:w="1837" w:type="dxa"/>
            <w:tcMar/>
          </w:tcPr>
          <w:p w:rsidRPr="0082428B" w:rsidR="00BC647B" w:rsidP="0082428B" w:rsidRDefault="00BC647B" w14:paraId="615678F1" wp14:textId="77777777">
            <w:pPr>
              <w:pStyle w:val="Normal1"/>
              <w:spacing w:line="276" w:lineRule="auto"/>
              <w:rPr>
                <w:rFonts w:ascii="Calibri" w:hAnsi="Calibri"/>
                <w:b/>
              </w:rPr>
            </w:pPr>
            <w:r w:rsidRPr="0082428B">
              <w:rPr>
                <w:rFonts w:ascii="Calibri" w:hAnsi="Calibri"/>
                <w:b/>
              </w:rPr>
              <w:t>Nivel:</w:t>
            </w:r>
          </w:p>
        </w:tc>
        <w:tc>
          <w:tcPr>
            <w:tcW w:w="3490" w:type="dxa"/>
            <w:gridSpan w:val="2"/>
            <w:tcMar/>
          </w:tcPr>
          <w:p w:rsidRPr="0082428B" w:rsidR="00BC647B" w:rsidP="0082428B" w:rsidRDefault="00364458" w14:paraId="553E4751" wp14:textId="77777777">
            <w:pPr>
              <w:pStyle w:val="Normal1"/>
              <w:spacing w:line="276" w:lineRule="auto"/>
              <w:rPr>
                <w:rFonts w:ascii="Calibri" w:hAnsi="Calibri"/>
              </w:rPr>
            </w:pPr>
            <w:r>
              <w:rPr>
                <w:rFonts w:ascii="Calibri" w:hAnsi="Calibri"/>
              </w:rPr>
              <w:t>X</w:t>
            </w:r>
            <w:r w:rsidR="00DE5922">
              <w:rPr>
                <w:rFonts w:ascii="Calibri" w:hAnsi="Calibri"/>
              </w:rPr>
              <w:t xml:space="preserve"> </w:t>
            </w:r>
            <w:r>
              <w:rPr>
                <w:rFonts w:ascii="Calibri" w:hAnsi="Calibri"/>
              </w:rPr>
              <w:t>Semestre del 3</w:t>
            </w:r>
            <w:r w:rsidRPr="0082428B" w:rsidR="00BC647B">
              <w:rPr>
                <w:rFonts w:ascii="Calibri" w:hAnsi="Calibri"/>
              </w:rPr>
              <w:t>° Ciclo</w:t>
            </w:r>
          </w:p>
        </w:tc>
        <w:tc>
          <w:tcPr>
            <w:tcW w:w="1184" w:type="dxa"/>
            <w:tcMar/>
          </w:tcPr>
          <w:p w:rsidRPr="0082428B" w:rsidR="00BC647B" w:rsidP="0082428B" w:rsidRDefault="00BC647B" w14:paraId="1B289772" wp14:textId="77777777">
            <w:pPr>
              <w:pStyle w:val="Normal1"/>
              <w:spacing w:line="276" w:lineRule="auto"/>
              <w:rPr>
                <w:rFonts w:ascii="Calibri" w:hAnsi="Calibri"/>
                <w:b/>
              </w:rPr>
            </w:pPr>
            <w:r w:rsidRPr="0082428B">
              <w:rPr>
                <w:rFonts w:ascii="Calibri" w:hAnsi="Calibri"/>
                <w:b/>
              </w:rPr>
              <w:t>Duración:</w:t>
            </w:r>
          </w:p>
        </w:tc>
        <w:tc>
          <w:tcPr>
            <w:tcW w:w="3497" w:type="dxa"/>
            <w:gridSpan w:val="2"/>
            <w:tcMar/>
          </w:tcPr>
          <w:p w:rsidRPr="0082428B" w:rsidR="00BC647B" w:rsidP="0082428B" w:rsidRDefault="00BC647B" w14:paraId="39E118D4" wp14:textId="77777777">
            <w:pPr>
              <w:pStyle w:val="Normal1"/>
              <w:spacing w:line="276" w:lineRule="auto"/>
              <w:rPr>
                <w:rFonts w:ascii="Calibri" w:hAnsi="Calibri"/>
              </w:rPr>
            </w:pPr>
            <w:r w:rsidRPr="0082428B">
              <w:rPr>
                <w:rFonts w:ascii="Calibri" w:hAnsi="Calibri"/>
              </w:rPr>
              <w:t>Semestral</w:t>
            </w:r>
          </w:p>
        </w:tc>
      </w:tr>
      <w:tr xmlns:wp14="http://schemas.microsoft.com/office/word/2010/wordml" w:rsidRPr="008F1188" w:rsidR="00BC647B" w:rsidTr="2C12A7F7" w14:paraId="14EA5E3F" wp14:textId="77777777">
        <w:tc>
          <w:tcPr>
            <w:tcW w:w="1837" w:type="dxa"/>
            <w:tcMar/>
          </w:tcPr>
          <w:p w:rsidRPr="0082428B" w:rsidR="00BC647B" w:rsidP="0082428B" w:rsidRDefault="00BC647B" w14:paraId="6CA9E182" wp14:textId="77777777">
            <w:pPr>
              <w:pStyle w:val="Normal1"/>
              <w:spacing w:line="276" w:lineRule="auto"/>
              <w:rPr>
                <w:rFonts w:ascii="Calibri" w:hAnsi="Calibri"/>
                <w:b/>
              </w:rPr>
            </w:pPr>
            <w:r w:rsidRPr="0082428B">
              <w:rPr>
                <w:rFonts w:ascii="Calibri" w:hAnsi="Calibri"/>
                <w:b/>
              </w:rPr>
              <w:t>Requisito(s):</w:t>
            </w:r>
          </w:p>
        </w:tc>
        <w:tc>
          <w:tcPr>
            <w:tcW w:w="8171" w:type="dxa"/>
            <w:gridSpan w:val="5"/>
            <w:tcMar/>
          </w:tcPr>
          <w:p w:rsidRPr="008F1188" w:rsidR="00A231AD" w:rsidP="00E85ECE" w:rsidRDefault="002A3003" w14:paraId="3B6D543C" wp14:textId="54017412">
            <w:pPr>
              <w:pStyle w:val="Normal1"/>
              <w:suppressLineNumbers w:val="0"/>
              <w:bidi w:val="0"/>
              <w:spacing w:before="0" w:beforeAutospacing="off" w:after="0" w:afterAutospacing="off" w:line="259" w:lineRule="auto"/>
              <w:ind w:left="0" w:right="0"/>
              <w:jc w:val="left"/>
            </w:pPr>
            <w:r w:rsidRPr="00E85ECE" w:rsidR="610EE2EB">
              <w:rPr>
                <w:rFonts w:ascii="Calibri" w:hAnsi="Calibri"/>
                <w:lang w:val="es-ES"/>
              </w:rPr>
              <w:t>IMAT 421, IMAT 422, IMAT424</w:t>
            </w:r>
          </w:p>
        </w:tc>
      </w:tr>
      <w:tr xmlns:wp14="http://schemas.microsoft.com/office/word/2010/wordml" w:rsidR="00BC647B" w:rsidTr="2C12A7F7" w14:paraId="54353012" wp14:textId="77777777">
        <w:tc>
          <w:tcPr>
            <w:tcW w:w="5327" w:type="dxa"/>
            <w:gridSpan w:val="3"/>
            <w:tcMar/>
          </w:tcPr>
          <w:p w:rsidRPr="0082428B" w:rsidR="00BC647B" w:rsidP="0082428B" w:rsidRDefault="00BC647B" w14:paraId="7601F984" wp14:textId="77777777">
            <w:pPr>
              <w:pStyle w:val="Normal1"/>
              <w:spacing w:line="276" w:lineRule="auto"/>
              <w:jc w:val="center"/>
              <w:rPr>
                <w:rFonts w:ascii="Calibri" w:hAnsi="Calibri"/>
                <w:b/>
              </w:rPr>
            </w:pPr>
            <w:r w:rsidRPr="0082428B">
              <w:rPr>
                <w:rFonts w:ascii="Calibri" w:hAnsi="Calibri"/>
                <w:b/>
              </w:rPr>
              <w:t>Horas cronológicas semanales</w:t>
            </w:r>
          </w:p>
        </w:tc>
        <w:tc>
          <w:tcPr>
            <w:tcW w:w="1184" w:type="dxa"/>
            <w:vMerge w:val="restart"/>
            <w:tcMar/>
          </w:tcPr>
          <w:p w:rsidRPr="0082428B" w:rsidR="00BC647B" w:rsidP="0082428B" w:rsidRDefault="00BC647B" w14:paraId="4BE632D2" wp14:textId="77777777">
            <w:pPr>
              <w:pStyle w:val="Normal1"/>
              <w:spacing w:line="276" w:lineRule="auto"/>
              <w:jc w:val="center"/>
              <w:rPr>
                <w:rFonts w:ascii="Calibri" w:hAnsi="Calibri"/>
                <w:b/>
              </w:rPr>
            </w:pPr>
            <w:r w:rsidRPr="0082428B">
              <w:rPr>
                <w:rFonts w:ascii="Calibri" w:hAnsi="Calibri"/>
                <w:b/>
              </w:rPr>
              <w:t>N° de semanas</w:t>
            </w:r>
          </w:p>
        </w:tc>
        <w:tc>
          <w:tcPr>
            <w:tcW w:w="1677" w:type="dxa"/>
            <w:vMerge w:val="restart"/>
            <w:tcMar/>
          </w:tcPr>
          <w:p w:rsidRPr="0082428B" w:rsidR="00BC647B" w:rsidP="0082428B" w:rsidRDefault="00BC647B" w14:paraId="78B3EA4B" wp14:textId="77777777">
            <w:pPr>
              <w:pStyle w:val="Normal1"/>
              <w:spacing w:line="276" w:lineRule="auto"/>
              <w:jc w:val="center"/>
              <w:rPr>
                <w:rFonts w:ascii="Calibri" w:hAnsi="Calibri"/>
                <w:b/>
              </w:rPr>
            </w:pPr>
            <w:r w:rsidRPr="0082428B">
              <w:rPr>
                <w:rFonts w:ascii="Calibri" w:hAnsi="Calibri"/>
                <w:b/>
              </w:rPr>
              <w:t>Total de horas semestrales</w:t>
            </w:r>
          </w:p>
        </w:tc>
        <w:tc>
          <w:tcPr>
            <w:tcW w:w="1820" w:type="dxa"/>
            <w:vMerge w:val="restart"/>
            <w:tcMar/>
          </w:tcPr>
          <w:p w:rsidRPr="0082428B" w:rsidR="00BC647B" w:rsidP="0082428B" w:rsidRDefault="00BC647B" w14:paraId="22A923F2" wp14:textId="77777777">
            <w:pPr>
              <w:pStyle w:val="Normal1"/>
              <w:spacing w:line="276" w:lineRule="auto"/>
              <w:jc w:val="center"/>
              <w:rPr>
                <w:rFonts w:ascii="Calibri" w:hAnsi="Calibri"/>
                <w:b/>
              </w:rPr>
            </w:pPr>
            <w:r w:rsidRPr="0082428B">
              <w:rPr>
                <w:rFonts w:ascii="Calibri" w:hAnsi="Calibri"/>
                <w:b/>
              </w:rPr>
              <w:t>N° de créditos</w:t>
            </w:r>
          </w:p>
        </w:tc>
      </w:tr>
      <w:tr xmlns:wp14="http://schemas.microsoft.com/office/word/2010/wordml" w:rsidR="00BC647B" w:rsidTr="2C12A7F7" w14:paraId="23A7860C" wp14:textId="77777777">
        <w:tc>
          <w:tcPr>
            <w:tcW w:w="1837" w:type="dxa"/>
            <w:tcMar/>
          </w:tcPr>
          <w:p w:rsidRPr="0082428B" w:rsidR="00BC647B" w:rsidP="0082428B" w:rsidRDefault="00BC647B" w14:paraId="1C559D2D" wp14:textId="77777777">
            <w:pPr>
              <w:pStyle w:val="Normal1"/>
              <w:spacing w:line="276" w:lineRule="auto"/>
              <w:jc w:val="center"/>
              <w:rPr>
                <w:rFonts w:ascii="Calibri" w:hAnsi="Calibri"/>
                <w:b/>
              </w:rPr>
            </w:pPr>
            <w:r w:rsidRPr="0082428B">
              <w:rPr>
                <w:rFonts w:ascii="Calibri" w:hAnsi="Calibri"/>
                <w:b/>
              </w:rPr>
              <w:t>Docencia Directa</w:t>
            </w:r>
          </w:p>
        </w:tc>
        <w:tc>
          <w:tcPr>
            <w:tcW w:w="1815" w:type="dxa"/>
            <w:tcMar/>
          </w:tcPr>
          <w:p w:rsidRPr="0082428B" w:rsidR="00BC647B" w:rsidP="0082428B" w:rsidRDefault="00BC647B" w14:paraId="7F77C72C" wp14:textId="77777777">
            <w:pPr>
              <w:pStyle w:val="Normal1"/>
              <w:spacing w:line="276" w:lineRule="auto"/>
              <w:jc w:val="center"/>
              <w:rPr>
                <w:rFonts w:ascii="Calibri" w:hAnsi="Calibri"/>
                <w:b/>
              </w:rPr>
            </w:pPr>
            <w:r w:rsidRPr="0082428B">
              <w:rPr>
                <w:rFonts w:ascii="Calibri" w:hAnsi="Calibri"/>
                <w:b/>
              </w:rPr>
              <w:t>Trabajo Autónomo</w:t>
            </w:r>
          </w:p>
        </w:tc>
        <w:tc>
          <w:tcPr>
            <w:tcW w:w="1675" w:type="dxa"/>
            <w:tcMar/>
          </w:tcPr>
          <w:p w:rsidRPr="0082428B" w:rsidR="00BC647B" w:rsidP="0082428B" w:rsidRDefault="00BC647B" w14:paraId="46FE0C09" wp14:textId="77777777">
            <w:pPr>
              <w:pStyle w:val="Normal1"/>
              <w:spacing w:line="276" w:lineRule="auto"/>
              <w:jc w:val="center"/>
              <w:rPr>
                <w:rFonts w:ascii="Calibri" w:hAnsi="Calibri"/>
                <w:b/>
              </w:rPr>
            </w:pPr>
            <w:r w:rsidRPr="0082428B">
              <w:rPr>
                <w:rFonts w:ascii="Calibri" w:hAnsi="Calibri"/>
                <w:b/>
              </w:rPr>
              <w:t>Total</w:t>
            </w:r>
          </w:p>
        </w:tc>
        <w:tc>
          <w:tcPr>
            <w:tcW w:w="1184" w:type="dxa"/>
            <w:vMerge/>
            <w:tcMar/>
          </w:tcPr>
          <w:p w:rsidRPr="0082428B" w:rsidR="00BC647B" w:rsidP="0082428B" w:rsidRDefault="00BC647B" w14:paraId="0A37501D" wp14:textId="77777777">
            <w:pPr>
              <w:pStyle w:val="Normal1"/>
              <w:spacing w:line="276" w:lineRule="auto"/>
              <w:rPr>
                <w:rFonts w:ascii="Calibri" w:hAnsi="Calibri"/>
                <w:b/>
              </w:rPr>
            </w:pPr>
          </w:p>
        </w:tc>
        <w:tc>
          <w:tcPr>
            <w:tcW w:w="1677" w:type="dxa"/>
            <w:vMerge/>
            <w:tcMar/>
          </w:tcPr>
          <w:p w:rsidRPr="0082428B" w:rsidR="00BC647B" w:rsidP="0082428B" w:rsidRDefault="00BC647B" w14:paraId="5DAB6C7B" wp14:textId="77777777">
            <w:pPr>
              <w:pStyle w:val="Normal1"/>
              <w:spacing w:line="276" w:lineRule="auto"/>
              <w:rPr>
                <w:rFonts w:ascii="Calibri" w:hAnsi="Calibri"/>
                <w:b/>
              </w:rPr>
            </w:pPr>
          </w:p>
        </w:tc>
        <w:tc>
          <w:tcPr>
            <w:tcW w:w="1820" w:type="dxa"/>
            <w:vMerge/>
            <w:tcMar/>
          </w:tcPr>
          <w:p w:rsidRPr="0082428B" w:rsidR="00BC647B" w:rsidP="0082428B" w:rsidRDefault="00BC647B" w14:paraId="02EB378F" wp14:textId="77777777">
            <w:pPr>
              <w:pStyle w:val="Normal1"/>
              <w:spacing w:line="276" w:lineRule="auto"/>
              <w:rPr>
                <w:rFonts w:ascii="Calibri" w:hAnsi="Calibri"/>
                <w:b/>
              </w:rPr>
            </w:pPr>
          </w:p>
        </w:tc>
      </w:tr>
      <w:tr xmlns:wp14="http://schemas.microsoft.com/office/word/2010/wordml" w:rsidRPr="00EF5ED7" w:rsidR="00BC647B" w:rsidTr="2C12A7F7" w14:paraId="1F34EF74" wp14:textId="77777777">
        <w:tc>
          <w:tcPr>
            <w:tcW w:w="1837" w:type="dxa"/>
            <w:tcMar/>
          </w:tcPr>
          <w:p w:rsidRPr="0082428B" w:rsidR="00BC647B" w:rsidP="0082428B" w:rsidRDefault="00BC647B" w14:paraId="58803070" wp14:textId="77777777">
            <w:pPr>
              <w:pStyle w:val="Normal1"/>
              <w:spacing w:line="276" w:lineRule="auto"/>
              <w:jc w:val="center"/>
              <w:rPr>
                <w:rFonts w:ascii="Calibri" w:hAnsi="Calibri"/>
                <w:b/>
              </w:rPr>
            </w:pPr>
            <w:r w:rsidRPr="0082428B">
              <w:rPr>
                <w:rFonts w:ascii="Calibri" w:hAnsi="Calibri"/>
                <w:b/>
              </w:rPr>
              <w:t>(A)</w:t>
            </w:r>
          </w:p>
        </w:tc>
        <w:tc>
          <w:tcPr>
            <w:tcW w:w="1815" w:type="dxa"/>
            <w:tcMar/>
          </w:tcPr>
          <w:p w:rsidRPr="0082428B" w:rsidR="00BC647B" w:rsidP="0082428B" w:rsidRDefault="00BC647B" w14:paraId="0AC4FE52" wp14:textId="77777777">
            <w:pPr>
              <w:pStyle w:val="Normal1"/>
              <w:spacing w:line="276" w:lineRule="auto"/>
              <w:jc w:val="center"/>
              <w:rPr>
                <w:rFonts w:ascii="Calibri" w:hAnsi="Calibri"/>
                <w:b/>
              </w:rPr>
            </w:pPr>
            <w:r w:rsidRPr="0082428B">
              <w:rPr>
                <w:rFonts w:ascii="Calibri" w:hAnsi="Calibri"/>
                <w:b/>
              </w:rPr>
              <w:t>(B)</w:t>
            </w:r>
          </w:p>
        </w:tc>
        <w:tc>
          <w:tcPr>
            <w:tcW w:w="1675" w:type="dxa"/>
            <w:tcMar/>
          </w:tcPr>
          <w:p w:rsidRPr="0082428B" w:rsidR="00BC647B" w:rsidP="0082428B" w:rsidRDefault="00BC647B" w14:paraId="3AE46367" wp14:textId="77777777">
            <w:pPr>
              <w:pStyle w:val="Normal1"/>
              <w:spacing w:line="276" w:lineRule="auto"/>
              <w:jc w:val="center"/>
              <w:rPr>
                <w:rFonts w:ascii="Calibri" w:hAnsi="Calibri"/>
                <w:b/>
              </w:rPr>
            </w:pPr>
            <w:r w:rsidRPr="0082428B">
              <w:rPr>
                <w:rFonts w:ascii="Calibri" w:hAnsi="Calibri"/>
                <w:b/>
              </w:rPr>
              <w:t>(C=A+B)</w:t>
            </w:r>
          </w:p>
        </w:tc>
        <w:tc>
          <w:tcPr>
            <w:tcW w:w="1184" w:type="dxa"/>
            <w:tcMar/>
          </w:tcPr>
          <w:p w:rsidRPr="0082428B" w:rsidR="00BC647B" w:rsidP="0082428B" w:rsidRDefault="00BC647B" w14:paraId="435700C7" wp14:textId="77777777">
            <w:pPr>
              <w:pStyle w:val="Normal1"/>
              <w:spacing w:line="276" w:lineRule="auto"/>
              <w:jc w:val="center"/>
              <w:rPr>
                <w:rFonts w:ascii="Calibri" w:hAnsi="Calibri"/>
                <w:b/>
              </w:rPr>
            </w:pPr>
            <w:r w:rsidRPr="0082428B">
              <w:rPr>
                <w:rFonts w:ascii="Calibri" w:hAnsi="Calibri"/>
                <w:b/>
              </w:rPr>
              <w:t>(D)</w:t>
            </w:r>
          </w:p>
        </w:tc>
        <w:tc>
          <w:tcPr>
            <w:tcW w:w="1677" w:type="dxa"/>
            <w:tcMar/>
          </w:tcPr>
          <w:p w:rsidRPr="0082428B" w:rsidR="00BC647B" w:rsidP="0082428B" w:rsidRDefault="00BC647B" w14:paraId="47E72C9E" wp14:textId="77777777">
            <w:pPr>
              <w:pStyle w:val="Normal1"/>
              <w:spacing w:line="276" w:lineRule="auto"/>
              <w:jc w:val="center"/>
              <w:rPr>
                <w:rFonts w:ascii="Calibri" w:hAnsi="Calibri"/>
                <w:b/>
              </w:rPr>
            </w:pPr>
            <w:r w:rsidRPr="0082428B">
              <w:rPr>
                <w:rFonts w:ascii="Calibri" w:hAnsi="Calibri"/>
                <w:b/>
              </w:rPr>
              <w:t>(E=C*D)</w:t>
            </w:r>
          </w:p>
        </w:tc>
        <w:tc>
          <w:tcPr>
            <w:tcW w:w="1820" w:type="dxa"/>
            <w:tcMar/>
          </w:tcPr>
          <w:p w:rsidRPr="0082428B" w:rsidR="00BC647B" w:rsidP="0082428B" w:rsidRDefault="00BC647B" w14:paraId="00D3E333" wp14:textId="77777777">
            <w:pPr>
              <w:pStyle w:val="Normal1"/>
              <w:spacing w:line="276" w:lineRule="auto"/>
              <w:jc w:val="center"/>
              <w:rPr>
                <w:rFonts w:ascii="Calibri" w:hAnsi="Calibri"/>
                <w:b/>
              </w:rPr>
            </w:pPr>
            <w:r w:rsidRPr="0082428B">
              <w:rPr>
                <w:rFonts w:ascii="Calibri" w:hAnsi="Calibri"/>
                <w:b/>
              </w:rPr>
              <w:t>(F=E/27)</w:t>
            </w:r>
          </w:p>
        </w:tc>
      </w:tr>
      <w:tr xmlns:wp14="http://schemas.microsoft.com/office/word/2010/wordml" w:rsidRPr="002A3003" w:rsidR="002A3003" w:rsidTr="2C12A7F7" w14:paraId="5FE44976" wp14:textId="77777777">
        <w:trPr>
          <w:trHeight w:val="339"/>
        </w:trPr>
        <w:tc>
          <w:tcPr>
            <w:tcW w:w="1837" w:type="dxa"/>
            <w:tcMar/>
          </w:tcPr>
          <w:p w:rsidRPr="002A3003" w:rsidR="002A3003" w:rsidP="2C12A7F7" w:rsidRDefault="00173D87" w14:paraId="07C16953" wp14:textId="2E777372">
            <w:pPr>
              <w:jc w:val="center"/>
              <w:rPr>
                <w:b w:val="1"/>
                <w:bCs w:val="1"/>
              </w:rPr>
            </w:pPr>
            <w:r w:rsidRPr="2C12A7F7" w:rsidR="78FADE75">
              <w:rPr>
                <w:b w:val="1"/>
                <w:bCs w:val="1"/>
              </w:rPr>
              <w:t>3</w:t>
            </w:r>
          </w:p>
        </w:tc>
        <w:tc>
          <w:tcPr>
            <w:tcW w:w="1815" w:type="dxa"/>
            <w:tcMar/>
          </w:tcPr>
          <w:p w:rsidRPr="002A3003" w:rsidR="002A3003" w:rsidP="2C12A7F7" w:rsidRDefault="00173D87" w14:paraId="2B2B7304" wp14:textId="22143B18">
            <w:pPr>
              <w:jc w:val="center"/>
              <w:rPr>
                <w:b w:val="1"/>
                <w:bCs w:val="1"/>
              </w:rPr>
            </w:pPr>
            <w:r w:rsidRPr="2C12A7F7" w:rsidR="78FADE75">
              <w:rPr>
                <w:b w:val="1"/>
                <w:bCs w:val="1"/>
              </w:rPr>
              <w:t>21</w:t>
            </w:r>
          </w:p>
        </w:tc>
        <w:tc>
          <w:tcPr>
            <w:tcW w:w="1675" w:type="dxa"/>
            <w:tcMar/>
          </w:tcPr>
          <w:p w:rsidRPr="002A3003" w:rsidR="002A3003" w:rsidP="2C12A7F7" w:rsidRDefault="002A3003" w14:paraId="77E0547C" wp14:textId="265FC0E9">
            <w:pPr>
              <w:jc w:val="center"/>
              <w:rPr>
                <w:b w:val="1"/>
                <w:bCs w:val="1"/>
              </w:rPr>
            </w:pPr>
            <w:r w:rsidRPr="2C12A7F7" w:rsidR="78FADE75">
              <w:rPr>
                <w:b w:val="1"/>
                <w:bCs w:val="1"/>
              </w:rPr>
              <w:t>24</w:t>
            </w:r>
          </w:p>
        </w:tc>
        <w:tc>
          <w:tcPr>
            <w:tcW w:w="1184" w:type="dxa"/>
            <w:tcMar/>
          </w:tcPr>
          <w:p w:rsidRPr="002A3003" w:rsidR="002A3003" w:rsidP="002A3003" w:rsidRDefault="002A3003" w14:paraId="526D80A2" wp14:textId="77777777">
            <w:pPr>
              <w:jc w:val="center"/>
              <w:rPr>
                <w:b/>
              </w:rPr>
            </w:pPr>
            <w:r w:rsidRPr="002A3003">
              <w:rPr>
                <w:b/>
              </w:rPr>
              <w:t>18</w:t>
            </w:r>
          </w:p>
        </w:tc>
        <w:tc>
          <w:tcPr>
            <w:tcW w:w="1677" w:type="dxa"/>
            <w:tcMar/>
          </w:tcPr>
          <w:p w:rsidRPr="002A3003" w:rsidR="002A3003" w:rsidP="2C12A7F7" w:rsidRDefault="002A3003" w14:paraId="19EEDD1C" wp14:textId="4F152FB6">
            <w:pPr>
              <w:jc w:val="center"/>
              <w:rPr>
                <w:b w:val="1"/>
                <w:bCs w:val="1"/>
              </w:rPr>
            </w:pPr>
            <w:r w:rsidRPr="2C12A7F7" w:rsidR="53775C49">
              <w:rPr>
                <w:b w:val="1"/>
                <w:bCs w:val="1"/>
              </w:rPr>
              <w:t>432</w:t>
            </w:r>
          </w:p>
        </w:tc>
        <w:tc>
          <w:tcPr>
            <w:tcW w:w="1820" w:type="dxa"/>
            <w:tcMar/>
          </w:tcPr>
          <w:p w:rsidRPr="002A3003" w:rsidR="002A3003" w:rsidP="2C12A7F7" w:rsidRDefault="002A3003" w14:paraId="089009E4" wp14:textId="73586246">
            <w:pPr>
              <w:jc w:val="center"/>
              <w:rPr>
                <w:b w:val="1"/>
                <w:bCs w:val="1"/>
              </w:rPr>
            </w:pPr>
            <w:r w:rsidRPr="2C12A7F7" w:rsidR="53775C49">
              <w:rPr>
                <w:b w:val="1"/>
                <w:bCs w:val="1"/>
              </w:rPr>
              <w:t>16</w:t>
            </w:r>
          </w:p>
        </w:tc>
      </w:tr>
    </w:tbl>
    <w:p xmlns:wp14="http://schemas.microsoft.com/office/word/2010/wordml" w:rsidR="00BC647B" w:rsidRDefault="00BC647B" w14:paraId="6A05A809" wp14:textId="77777777">
      <w:pPr>
        <w:rPr>
          <w:rFonts w:eastAsia="Calibri" w:cs="Calibri"/>
          <w:b/>
        </w:rPr>
      </w:pPr>
    </w:p>
    <w:p xmlns:wp14="http://schemas.microsoft.com/office/word/2010/wordml" w:rsidRPr="00BC647B" w:rsidR="00E2660F" w:rsidP="0009142F" w:rsidRDefault="00BC647B" w14:paraId="69634CE1" wp14:textId="77777777">
      <w:pPr>
        <w:numPr>
          <w:ilvl w:val="0"/>
          <w:numId w:val="3"/>
        </w:numPr>
        <w:rPr>
          <w:rFonts w:eastAsia="Calibri" w:cs="Calibri"/>
          <w:b/>
          <w:color w:val="000000"/>
        </w:rPr>
      </w:pPr>
      <w:r>
        <w:rPr>
          <w:rFonts w:eastAsia="Calibri" w:cs="Calibri"/>
          <w:b/>
        </w:rPr>
        <w:t>DESCRIPCIÓN DE LA ASIGNATURA:</w:t>
      </w:r>
    </w:p>
    <w:tbl>
      <w:tblPr>
        <w:tblW w:w="1003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0031"/>
      </w:tblGrid>
      <w:tr xmlns:wp14="http://schemas.microsoft.com/office/word/2010/wordml" w:rsidRPr="00A766A6" w:rsidR="00BC647B" w:rsidTr="2C12A7F7" w14:paraId="7269B2D1" wp14:textId="77777777">
        <w:trPr>
          <w:trHeight w:val="351"/>
        </w:trPr>
        <w:tc>
          <w:tcPr>
            <w:tcW w:w="10031" w:type="dxa"/>
            <w:tcMar/>
          </w:tcPr>
          <w:p w:rsidR="00E5743E" w:rsidP="2C12A7F7" w:rsidRDefault="00BC647B" w14:paraId="7ECBBE2D" wp14:textId="34ABF50F">
            <w:pPr>
              <w:suppressAutoHyphens w:val="0"/>
              <w:spacing w:after="0" w:line="240" w:lineRule="auto"/>
              <w:jc w:val="both"/>
              <w:rPr>
                <w:rFonts w:eastAsia="Times New Roman" w:cs="Calibri"/>
                <w:kern w:val="0"/>
                <w:sz w:val="24"/>
                <w:szCs w:val="24"/>
                <w:lang w:val="es-ES" w:eastAsia="es-ES"/>
              </w:rPr>
            </w:pPr>
            <w:r w:rsidRPr="00485709" w:rsidR="00BC647B">
              <w:rPr>
                <w:rFonts w:cs="Calibri"/>
                <w:sz w:val="24"/>
                <w:szCs w:val="24"/>
              </w:rPr>
              <w:t xml:space="preserve">La asignatura </w:t>
            </w:r>
            <w:r w:rsidR="312BDC3F">
              <w:rPr>
                <w:rFonts w:cs="Arial"/>
                <w:color w:val="222222"/>
                <w:sz w:val="24"/>
                <w:szCs w:val="24"/>
              </w:rPr>
              <w:t xml:space="preserve">Proyecto de Ingeniería </w:t>
            </w:r>
            <w:r w:rsidRPr="2C12A7F7" w:rsidR="00BC647B">
              <w:rPr>
                <w:rFonts w:cs="ArialNarrow-Bold"/>
                <w:sz w:val="24"/>
                <w:szCs w:val="24"/>
              </w:rPr>
              <w:t xml:space="preserve">se encuentra adscrita al </w:t>
            </w:r>
            <w:r w:rsidR="00364458">
              <w:rPr>
                <w:rFonts w:cs="ArialNarrow-Bold"/>
                <w:b w:val="1"/>
                <w:bCs w:val="1"/>
                <w:sz w:val="24"/>
                <w:szCs w:val="24"/>
              </w:rPr>
              <w:t>tercer</w:t>
            </w:r>
            <w:r w:rsidRPr="00213D7D" w:rsidR="00BC647B">
              <w:rPr>
                <w:rFonts w:cs="ArialNarrow-Bold"/>
                <w:b w:val="1"/>
                <w:bCs w:val="1"/>
                <w:sz w:val="24"/>
                <w:szCs w:val="24"/>
              </w:rPr>
              <w:t xml:space="preserve"> nivel de dominio</w:t>
            </w:r>
            <w:r w:rsidRPr="2C12A7F7" w:rsidR="00BC647B">
              <w:rPr>
                <w:rFonts w:cs="ArialNarrow-Bold"/>
                <w:sz w:val="24"/>
                <w:szCs w:val="24"/>
              </w:rPr>
              <w:t xml:space="preserve"> del plan curricular</w:t>
            </w:r>
            <w:r w:rsidRPr="2C12A7F7" w:rsidR="18EE9ACF">
              <w:rPr>
                <w:rFonts w:cs="ArialNarrow-Bold"/>
                <w:sz w:val="24"/>
                <w:szCs w:val="24"/>
              </w:rPr>
              <w:t>, corresponde al área de</w:t>
            </w:r>
            <w:r w:rsidRPr="2C12A7F7" w:rsidR="0F42A5C0">
              <w:rPr>
                <w:rFonts w:cs="ArialNarrow-Bold"/>
                <w:sz w:val="24"/>
                <w:szCs w:val="24"/>
              </w:rPr>
              <w:t xml:space="preserve"> </w:t>
            </w:r>
            <w:r w:rsidRPr="2C12A7F7" w:rsidR="18EE9ACF">
              <w:rPr>
                <w:rFonts w:cs="ArialNarrow-Bold"/>
                <w:sz w:val="24"/>
                <w:szCs w:val="24"/>
              </w:rPr>
              <w:t>Ingeniería</w:t>
            </w:r>
            <w:r w:rsidRPr="2C12A7F7" w:rsidR="00364458">
              <w:rPr>
                <w:rFonts w:cs="ArialNarrow-Bold"/>
                <w:sz w:val="24"/>
                <w:szCs w:val="24"/>
              </w:rPr>
              <w:t xml:space="preserve"> </w:t>
            </w:r>
            <w:r w:rsidRPr="2C12A7F7" w:rsidR="1A08DD06">
              <w:rPr>
                <w:rFonts w:cs="ArialNarrow-Bold"/>
                <w:sz w:val="24"/>
                <w:szCs w:val="24"/>
              </w:rPr>
              <w:t xml:space="preserve">Aplicada, y</w:t>
            </w:r>
            <w:r w:rsidRPr="00485709" w:rsidR="00BC647B">
              <w:rPr>
                <w:rFonts w:cs="Calibri"/>
                <w:sz w:val="24"/>
                <w:szCs w:val="24"/>
              </w:rPr>
              <w:t xml:space="preserve"> se imparte en el </w:t>
            </w:r>
            <w:r w:rsidRPr="2C12A7F7" w:rsidR="312BDC3F">
              <w:rPr>
                <w:rFonts w:cs="Calibri"/>
                <w:kern w:val="0"/>
                <w:sz w:val="24"/>
                <w:szCs w:val="24"/>
                <w:lang w:val="es-ES" w:eastAsia="es-ES"/>
              </w:rPr>
              <w:t xml:space="preserve">Décimo </w:t>
            </w:r>
            <w:r w:rsidRPr="00485709" w:rsidR="00BC647B">
              <w:rPr>
                <w:rFonts w:cs="Calibri"/>
                <w:sz w:val="24"/>
                <w:szCs w:val="24"/>
              </w:rPr>
              <w:t xml:space="preserve">semestre del Plan de Estudios de la Carrera de Ingeniería Civil Matemática. </w:t>
            </w:r>
            <w:r w:rsidRPr="2C12A7F7" w:rsidR="18EE9ACF">
              <w:rPr>
                <w:rFonts w:eastAsia="Times New Roman" w:cs="Calibri"/>
                <w:kern w:val="0"/>
                <w:sz w:val="24"/>
                <w:szCs w:val="24"/>
                <w:lang w:val="es-ES" w:eastAsia="es-ES"/>
              </w:rPr>
              <w:t>Su modalidad de enseñanza es pre</w:t>
            </w:r>
            <w:r w:rsidRPr="2C12A7F7" w:rsidR="5F278291">
              <w:rPr>
                <w:rFonts w:eastAsia="Times New Roman" w:cs="Calibri"/>
                <w:kern w:val="0"/>
                <w:sz w:val="24"/>
                <w:szCs w:val="24"/>
                <w:lang w:val="es-ES" w:eastAsia="es-ES"/>
              </w:rPr>
              <w:t xml:space="preserve">sencial con clases </w:t>
            </w:r>
            <w:r w:rsidRPr="2C12A7F7" w:rsidR="6EA78962">
              <w:rPr>
                <w:rFonts w:eastAsia="Times New Roman" w:cs="Calibri"/>
                <w:kern w:val="0"/>
                <w:sz w:val="24"/>
                <w:szCs w:val="24"/>
                <w:lang w:val="es-ES" w:eastAsia="es-ES"/>
              </w:rPr>
              <w:t>prácticas</w:t>
            </w:r>
            <w:r w:rsidRPr="2C12A7F7" w:rsidR="18EE9ACF">
              <w:rPr>
                <w:rFonts w:eastAsia="Times New Roman" w:cs="Calibri"/>
                <w:kern w:val="0"/>
                <w:sz w:val="24"/>
                <w:szCs w:val="24"/>
                <w:lang w:val="es-ES" w:eastAsia="es-ES"/>
              </w:rPr>
              <w:t xml:space="preserve">. </w:t>
            </w:r>
          </w:p>
          <w:p w:rsidR="00C374E4" w:rsidP="004B225A" w:rsidRDefault="00C374E4" w14:paraId="5A39BBE3" wp14:textId="77777777">
            <w:pPr>
              <w:suppressAutoHyphens w:val="0"/>
              <w:spacing w:after="0" w:line="240" w:lineRule="auto"/>
              <w:jc w:val="both"/>
              <w:rPr>
                <w:rFonts w:eastAsia="MS Mincho"/>
                <w:szCs w:val="24"/>
              </w:rPr>
            </w:pPr>
          </w:p>
          <w:p w:rsidRPr="00E5743E" w:rsidR="00173D87" w:rsidP="004B225A" w:rsidRDefault="00173D87" w14:paraId="7F3D0B71" wp14:textId="77777777">
            <w:pPr>
              <w:suppressAutoHyphens w:val="0"/>
              <w:spacing w:after="0" w:line="240" w:lineRule="auto"/>
              <w:jc w:val="both"/>
              <w:rPr>
                <w:rFonts w:eastAsia="MS Mincho"/>
                <w:szCs w:val="24"/>
              </w:rPr>
            </w:pPr>
            <w:r w:rsidRPr="00173D87">
              <w:rPr>
                <w:rFonts w:eastAsia="MS Mincho"/>
                <w:szCs w:val="24"/>
              </w:rPr>
              <w:t>La asignatura “Proyecto de Ingeniería” está orientada a determinar un problema o temática de estudio, formular un proyecto para abordar el problema o temática escogida, poniendo especial atención en fijar objetivos claros y realizables en la asignatura “Taller de Título”</w:t>
            </w:r>
            <w:r>
              <w:rPr>
                <w:rFonts w:eastAsia="MS Mincho"/>
                <w:szCs w:val="24"/>
              </w:rPr>
              <w:t xml:space="preserve"> que le sigue.</w:t>
            </w:r>
            <w:r w:rsidRPr="00173D87">
              <w:rPr>
                <w:rFonts w:eastAsia="MS Mincho"/>
                <w:szCs w:val="24"/>
              </w:rPr>
              <w:t xml:space="preserve"> </w:t>
            </w:r>
            <w:r>
              <w:rPr>
                <w:rFonts w:eastAsia="MS Mincho"/>
                <w:szCs w:val="24"/>
              </w:rPr>
              <w:t>E</w:t>
            </w:r>
            <w:r w:rsidRPr="00173D87">
              <w:rPr>
                <w:rFonts w:eastAsia="MS Mincho"/>
                <w:szCs w:val="24"/>
              </w:rPr>
              <w:t>n</w:t>
            </w:r>
            <w:r>
              <w:rPr>
                <w:rFonts w:eastAsia="MS Mincho"/>
                <w:szCs w:val="24"/>
              </w:rPr>
              <w:t xml:space="preserve"> esta</w:t>
            </w:r>
            <w:r w:rsidRPr="00173D87">
              <w:rPr>
                <w:rFonts w:eastAsia="MS Mincho"/>
                <w:szCs w:val="24"/>
              </w:rPr>
              <w:t xml:space="preserve"> </w:t>
            </w:r>
            <w:r>
              <w:rPr>
                <w:rFonts w:eastAsia="MS Mincho"/>
                <w:szCs w:val="24"/>
              </w:rPr>
              <w:t xml:space="preserve">segunda asignatura </w:t>
            </w:r>
            <w:r w:rsidRPr="00173D87">
              <w:rPr>
                <w:rFonts w:eastAsia="MS Mincho"/>
                <w:szCs w:val="24"/>
              </w:rPr>
              <w:t>se debe desarrollar el proyecto formulado en</w:t>
            </w:r>
            <w:r>
              <w:rPr>
                <w:rFonts w:eastAsia="MS Mincho"/>
                <w:szCs w:val="24"/>
              </w:rPr>
              <w:t xml:space="preserve"> Proyecto de Ingeniería</w:t>
            </w:r>
            <w:r w:rsidRPr="00173D87">
              <w:rPr>
                <w:rFonts w:eastAsia="MS Mincho"/>
                <w:szCs w:val="24"/>
              </w:rPr>
              <w:t>, obteniéndose como resultado un documento escrito que en lo sucesivo llamaremos “Trabajo de Título”, el que luego será defendido frente a una comisión de académicos y expertos para optar al título de “Ingeniera(o) civil matemática(o)”.</w:t>
            </w:r>
          </w:p>
        </w:tc>
      </w:tr>
    </w:tbl>
    <w:p xmlns:wp14="http://schemas.microsoft.com/office/word/2010/wordml" w:rsidRPr="00A231AD" w:rsidR="00BC647B" w:rsidP="00BC647B" w:rsidRDefault="00BC647B" w14:paraId="41C8F396" wp14:textId="77777777">
      <w:pPr>
        <w:rPr>
          <w:rFonts w:eastAsia="Calibri" w:cs="Calibri"/>
          <w:b/>
          <w:color w:val="000000"/>
        </w:rPr>
      </w:pPr>
    </w:p>
    <w:p xmlns:wp14="http://schemas.microsoft.com/office/word/2010/wordml" w:rsidRPr="00BC647B" w:rsidR="00E2660F" w:rsidP="0009142F" w:rsidRDefault="00BC647B" w14:paraId="7F46938E" wp14:textId="77777777">
      <w:pPr>
        <w:pageBreakBefore/>
        <w:numPr>
          <w:ilvl w:val="0"/>
          <w:numId w:val="3"/>
        </w:numPr>
        <w:jc w:val="both"/>
        <w:rPr>
          <w:rFonts w:cs="Calibri"/>
        </w:rPr>
      </w:pPr>
      <w:r>
        <w:rPr>
          <w:rFonts w:eastAsia="Cambria" w:cs="Cambria"/>
          <w:b/>
          <w:szCs w:val="24"/>
        </w:rPr>
        <w:t>APORTE AL PERFIL DE EGRESO:</w:t>
      </w:r>
    </w:p>
    <w:tbl>
      <w:tblPr>
        <w:tblW w:w="9671" w:type="dxa"/>
        <w:tblInd w:w="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671"/>
      </w:tblGrid>
      <w:tr xmlns:wp14="http://schemas.microsoft.com/office/word/2010/wordml" w:rsidRPr="0082428B" w:rsidR="00BC647B" w:rsidTr="2C12A7F7" w14:paraId="187E418A" wp14:textId="77777777">
        <w:trPr>
          <w:trHeight w:val="2216"/>
        </w:trPr>
        <w:tc>
          <w:tcPr>
            <w:tcW w:w="9671" w:type="dxa"/>
            <w:tcMar/>
          </w:tcPr>
          <w:p w:rsidRPr="00D9374A" w:rsidR="00895917" w:rsidP="00895917" w:rsidRDefault="00895917" w14:paraId="05A2CB13" wp14:textId="77777777">
            <w:pPr>
              <w:autoSpaceDE w:val="0"/>
              <w:autoSpaceDN w:val="0"/>
              <w:adjustRightInd w:val="0"/>
              <w:jc w:val="both"/>
              <w:rPr>
                <w:rFonts w:cs="ArialNarrow-Bold"/>
                <w:bCs/>
              </w:rPr>
            </w:pPr>
            <w:r w:rsidRPr="00710FF4">
              <w:rPr>
                <w:rFonts w:cs="ArialNarrow-Bold"/>
                <w:bCs/>
              </w:rPr>
              <w:t xml:space="preserve">Esta asignatura aporta al perfil de egreso profesional a través de resultados de aprendizaje que tributan a las siguientes competencias específicas en su </w:t>
            </w:r>
            <w:r w:rsidR="00364458">
              <w:rPr>
                <w:rFonts w:cs="ArialNarrow-Bold"/>
                <w:bCs/>
              </w:rPr>
              <w:t>tercer</w:t>
            </w:r>
            <w:r>
              <w:rPr>
                <w:rFonts w:cs="ArialNarrow-Bold"/>
                <w:bCs/>
              </w:rPr>
              <w:t xml:space="preserve"> </w:t>
            </w:r>
            <w:r w:rsidRPr="00710FF4">
              <w:rPr>
                <w:rFonts w:cs="ArialNarrow-Bold"/>
                <w:bCs/>
              </w:rPr>
              <w:t>nivel de dominio:</w:t>
            </w:r>
          </w:p>
          <w:p w:rsidR="00BC647B" w:rsidP="0082428B" w:rsidRDefault="00BC647B" w14:paraId="3B20C635" wp14:textId="77777777">
            <w:pPr>
              <w:pStyle w:val="Normal1"/>
              <w:spacing w:after="200" w:line="276" w:lineRule="auto"/>
              <w:jc w:val="both"/>
              <w:rPr>
                <w:rFonts w:ascii="Calibri" w:hAnsi="Calibri" w:cs="Calibri"/>
                <w:sz w:val="22"/>
                <w:u w:val="single"/>
                <w:lang/>
              </w:rPr>
            </w:pPr>
            <w:r w:rsidRPr="0082428B">
              <w:rPr>
                <w:rFonts w:ascii="Calibri" w:hAnsi="Calibri" w:cs="Calibri"/>
                <w:sz w:val="22"/>
                <w:u w:val="single"/>
                <w:lang/>
              </w:rPr>
              <w:t>Competencias Específicas del Título Profesional</w:t>
            </w:r>
          </w:p>
          <w:p w:rsidR="00173D87" w:rsidP="00173D87" w:rsidRDefault="00173D87" w14:paraId="744BAC11" wp14:textId="77777777">
            <w:pPr>
              <w:pStyle w:val="Normal1"/>
              <w:spacing w:line="276" w:lineRule="auto"/>
              <w:jc w:val="both"/>
              <w:rPr>
                <w:rFonts w:ascii="Calibri" w:hAnsi="Calibri" w:cs="Calibri"/>
                <w:b/>
                <w:sz w:val="22"/>
                <w:lang w:val="es-ES"/>
              </w:rPr>
            </w:pPr>
            <w:r w:rsidRPr="00173D87">
              <w:rPr>
                <w:rFonts w:ascii="Calibri" w:hAnsi="Calibri" w:cs="Calibri"/>
                <w:b/>
                <w:sz w:val="22"/>
                <w:lang w:val="es-ES"/>
              </w:rPr>
              <w:t xml:space="preserve">CE1: </w:t>
            </w:r>
            <w:r w:rsidRPr="00173D87">
              <w:rPr>
                <w:rFonts w:ascii="Calibri" w:hAnsi="Calibri" w:cs="Calibri"/>
                <w:bCs/>
                <w:sz w:val="22"/>
                <w:lang w:val="es-ES"/>
              </w:rPr>
              <w:t>Desarrolla y utiliza modelos y herramientas avanzados de la Matemática Aplicada para formular y abordar problemas complejos de ingeniería, ciencias y tecnología.</w:t>
            </w:r>
            <w:r w:rsidRPr="00173D87">
              <w:rPr>
                <w:rFonts w:ascii="Calibri" w:hAnsi="Calibri" w:cs="Calibri"/>
                <w:bCs/>
                <w:sz w:val="22"/>
                <w:lang w:val="es-ES"/>
              </w:rPr>
              <w:tab/>
            </w:r>
            <w:r w:rsidRPr="00173D87">
              <w:rPr>
                <w:rFonts w:ascii="Calibri" w:hAnsi="Calibri" w:cs="Calibri"/>
                <w:b/>
                <w:sz w:val="22"/>
                <w:lang w:val="es-ES"/>
              </w:rPr>
              <w:tab/>
            </w:r>
            <w:r w:rsidRPr="00173D87">
              <w:rPr>
                <w:rFonts w:ascii="Calibri" w:hAnsi="Calibri" w:cs="Calibri"/>
                <w:b/>
                <w:sz w:val="22"/>
                <w:lang w:val="es-ES"/>
              </w:rPr>
              <w:tab/>
            </w:r>
            <w:r w:rsidRPr="00173D87">
              <w:rPr>
                <w:rFonts w:ascii="Calibri" w:hAnsi="Calibri" w:cs="Calibri"/>
                <w:b/>
                <w:sz w:val="22"/>
                <w:lang w:val="es-ES"/>
              </w:rPr>
              <w:tab/>
            </w:r>
          </w:p>
          <w:p w:rsidRPr="00173D87" w:rsidR="00173D87" w:rsidP="00173D87" w:rsidRDefault="00173D87" w14:paraId="7BFC32FB" wp14:textId="77777777">
            <w:pPr>
              <w:pStyle w:val="Normal1"/>
              <w:numPr>
                <w:ilvl w:val="0"/>
                <w:numId w:val="37"/>
              </w:numPr>
              <w:spacing w:line="276" w:lineRule="auto"/>
              <w:jc w:val="both"/>
              <w:rPr>
                <w:rFonts w:ascii="Calibri" w:hAnsi="Calibri" w:cs="Calibri"/>
                <w:bCs/>
                <w:sz w:val="22"/>
                <w:lang w:val="es-ES"/>
              </w:rPr>
            </w:pPr>
            <w:r w:rsidRPr="00173D87">
              <w:rPr>
                <w:rFonts w:ascii="Calibri" w:hAnsi="Calibri" w:cs="Calibri"/>
                <w:b/>
                <w:sz w:val="22"/>
                <w:lang w:val="es-ES"/>
              </w:rPr>
              <w:t>N3:</w:t>
            </w:r>
            <w:r w:rsidRPr="00173D87">
              <w:rPr>
                <w:rFonts w:ascii="Calibri" w:hAnsi="Calibri" w:cs="Calibri"/>
                <w:bCs/>
                <w:sz w:val="22"/>
                <w:lang w:val="es-ES"/>
              </w:rPr>
              <w:t xml:space="preserve"> Formula modelos y aplica métodos avanzados de la Matemática para resolver problemas complejos de ingeniería, ciencias y tecnología.</w:t>
            </w:r>
            <w:r w:rsidRPr="00173D87">
              <w:rPr>
                <w:rFonts w:ascii="Calibri" w:hAnsi="Calibri" w:cs="Calibri"/>
                <w:bCs/>
                <w:sz w:val="22"/>
                <w:lang w:val="es-ES"/>
              </w:rPr>
              <w:tab/>
            </w:r>
            <w:r w:rsidRPr="00173D87">
              <w:rPr>
                <w:rFonts w:ascii="Calibri" w:hAnsi="Calibri" w:cs="Calibri"/>
                <w:bCs/>
                <w:sz w:val="22"/>
                <w:lang w:val="es-ES"/>
              </w:rPr>
              <w:tab/>
            </w:r>
          </w:p>
          <w:p w:rsidRPr="00173D87" w:rsidR="00173D87" w:rsidP="00173D87" w:rsidRDefault="00173D87" w14:paraId="72A3D3EC" wp14:textId="77777777">
            <w:pPr>
              <w:pStyle w:val="Normal1"/>
              <w:spacing w:line="276" w:lineRule="auto"/>
              <w:jc w:val="both"/>
              <w:rPr>
                <w:rFonts w:ascii="Calibri" w:hAnsi="Calibri" w:cs="Calibri"/>
                <w:b/>
                <w:sz w:val="22"/>
                <w:lang w:val="es-ES"/>
              </w:rPr>
            </w:pPr>
            <w:r w:rsidRPr="00173D87">
              <w:rPr>
                <w:rFonts w:ascii="Calibri" w:hAnsi="Calibri" w:cs="Calibri"/>
                <w:b/>
                <w:sz w:val="22"/>
                <w:lang w:val="es-ES"/>
              </w:rPr>
              <w:tab/>
            </w:r>
            <w:r w:rsidRPr="00173D87">
              <w:rPr>
                <w:rFonts w:ascii="Calibri" w:hAnsi="Calibri" w:cs="Calibri"/>
                <w:b/>
                <w:sz w:val="22"/>
                <w:lang w:val="es-ES"/>
              </w:rPr>
              <w:tab/>
            </w:r>
            <w:r w:rsidRPr="00173D87">
              <w:rPr>
                <w:rFonts w:ascii="Calibri" w:hAnsi="Calibri" w:cs="Calibri"/>
                <w:b/>
                <w:sz w:val="22"/>
                <w:lang w:val="es-ES"/>
              </w:rPr>
              <w:tab/>
            </w:r>
            <w:r w:rsidRPr="00173D87">
              <w:rPr>
                <w:rFonts w:ascii="Calibri" w:hAnsi="Calibri" w:cs="Calibri"/>
                <w:b/>
                <w:sz w:val="22"/>
                <w:lang w:val="es-ES"/>
              </w:rPr>
              <w:tab/>
            </w:r>
            <w:r w:rsidRPr="00173D87">
              <w:rPr>
                <w:rFonts w:ascii="Calibri" w:hAnsi="Calibri" w:cs="Calibri"/>
                <w:b/>
                <w:sz w:val="22"/>
                <w:lang w:val="es-ES"/>
              </w:rPr>
              <w:tab/>
            </w:r>
            <w:r w:rsidRPr="00173D87">
              <w:rPr>
                <w:rFonts w:ascii="Calibri" w:hAnsi="Calibri" w:cs="Calibri"/>
                <w:b/>
                <w:sz w:val="22"/>
                <w:lang w:val="es-ES"/>
              </w:rPr>
              <w:tab/>
            </w:r>
            <w:r w:rsidRPr="00173D87">
              <w:rPr>
                <w:rFonts w:ascii="Calibri" w:hAnsi="Calibri" w:cs="Calibri"/>
                <w:b/>
                <w:sz w:val="22"/>
                <w:lang w:val="es-ES"/>
              </w:rPr>
              <w:tab/>
            </w:r>
            <w:r w:rsidRPr="00173D87">
              <w:rPr>
                <w:rFonts w:ascii="Calibri" w:hAnsi="Calibri" w:cs="Calibri"/>
                <w:b/>
                <w:sz w:val="22"/>
                <w:lang w:val="es-ES"/>
              </w:rPr>
              <w:tab/>
            </w:r>
            <w:r w:rsidRPr="00173D87">
              <w:rPr>
                <w:rFonts w:ascii="Calibri" w:hAnsi="Calibri" w:cs="Calibri"/>
                <w:b/>
                <w:sz w:val="22"/>
                <w:lang w:val="es-ES"/>
              </w:rPr>
              <w:tab/>
            </w:r>
          </w:p>
          <w:p w:rsidR="00364458" w:rsidP="00364458" w:rsidRDefault="00364458" w14:paraId="036A2763" wp14:textId="77777777">
            <w:pPr>
              <w:pStyle w:val="Normal1"/>
              <w:spacing w:line="276" w:lineRule="auto"/>
              <w:jc w:val="both"/>
              <w:rPr>
                <w:rFonts w:ascii="Calibri" w:hAnsi="Calibri" w:cs="Calibri"/>
                <w:sz w:val="22"/>
                <w:lang w:val="es-ES"/>
              </w:rPr>
            </w:pPr>
            <w:r w:rsidRPr="00364458">
              <w:rPr>
                <w:rFonts w:ascii="Calibri" w:hAnsi="Calibri" w:cs="Calibri"/>
                <w:b/>
                <w:sz w:val="22"/>
                <w:lang w:val="es-ES"/>
              </w:rPr>
              <w:t>CE2:</w:t>
            </w:r>
            <w:r w:rsidRPr="00364458">
              <w:rPr>
                <w:rFonts w:ascii="Calibri" w:hAnsi="Calibri" w:cs="Calibri"/>
                <w:sz w:val="22"/>
                <w:lang w:val="es-ES"/>
              </w:rPr>
              <w:t xml:space="preserve"> Diseña e implementa soluciones a problemas complejos de ingeniería, ciencias y tecnología, basadas en el análisis matemático, la modelación y la simulación, usando software matemáticos, estadísticos y lenguajes de programación.</w:t>
            </w:r>
          </w:p>
          <w:p w:rsidRPr="006C3A54" w:rsidR="00364458" w:rsidP="2C12A7F7" w:rsidRDefault="00364458" w14:paraId="53E7D18B" wp14:textId="0D3AA4A1">
            <w:pPr>
              <w:pStyle w:val="Normal1"/>
              <w:numPr>
                <w:ilvl w:val="0"/>
                <w:numId w:val="7"/>
              </w:numPr>
              <w:spacing w:line="276" w:lineRule="auto"/>
              <w:jc w:val="both"/>
              <w:rPr>
                <w:rFonts w:ascii="Calibri" w:hAnsi="Calibri" w:cs="Calibri"/>
                <w:sz w:val="22"/>
                <w:szCs w:val="22"/>
                <w:lang w:val="es-ES"/>
              </w:rPr>
            </w:pPr>
            <w:r w:rsidRPr="2C12A7F7" w:rsidR="00364458">
              <w:rPr>
                <w:rFonts w:ascii="Calibri" w:hAnsi="Calibri" w:cs="Calibri"/>
                <w:b w:val="1"/>
                <w:bCs w:val="1"/>
                <w:sz w:val="22"/>
                <w:szCs w:val="22"/>
                <w:lang w:val="es-ES"/>
              </w:rPr>
              <w:t>N3:</w:t>
            </w:r>
            <w:r w:rsidRPr="2C12A7F7" w:rsidR="00364458">
              <w:rPr>
                <w:rFonts w:ascii="Calibri" w:hAnsi="Calibri" w:cs="Calibri"/>
                <w:sz w:val="22"/>
                <w:szCs w:val="22"/>
                <w:lang w:val="es-ES"/>
              </w:rPr>
              <w:t xml:space="preserve"> Diseña, planifica y valida soluciones a problemas complejos de ingeniería, ciencias y tecnología, en base a herramientas avanzadas de matemática aplicada y </w:t>
            </w:r>
            <w:r w:rsidRPr="2C12A7F7" w:rsidR="6B50DB12">
              <w:rPr>
                <w:rFonts w:ascii="Calibri" w:hAnsi="Calibri" w:cs="Calibri"/>
                <w:sz w:val="22"/>
                <w:szCs w:val="22"/>
                <w:lang w:val="es-ES"/>
              </w:rPr>
              <w:t>computación</w:t>
            </w:r>
            <w:r w:rsidRPr="2C12A7F7" w:rsidR="00364458">
              <w:rPr>
                <w:rFonts w:ascii="Calibri" w:hAnsi="Calibri" w:cs="Calibri"/>
                <w:sz w:val="22"/>
                <w:szCs w:val="22"/>
                <w:lang w:val="es-ES"/>
              </w:rPr>
              <w:t>.</w:t>
            </w:r>
          </w:p>
        </w:tc>
      </w:tr>
      <w:tr xmlns:wp14="http://schemas.microsoft.com/office/word/2010/wordml" w:rsidRPr="0082428B" w:rsidR="00BC647B" w:rsidTr="2C12A7F7" w14:paraId="08F2CABE" wp14:textId="77777777">
        <w:trPr>
          <w:trHeight w:val="1060"/>
        </w:trPr>
        <w:tc>
          <w:tcPr>
            <w:tcW w:w="9671" w:type="dxa"/>
            <w:tcMar/>
          </w:tcPr>
          <w:p w:rsidRPr="00895917" w:rsidR="001472A9" w:rsidP="0082428B" w:rsidRDefault="00895917" w14:paraId="1456C355" wp14:textId="77777777">
            <w:pPr>
              <w:pStyle w:val="Normal1"/>
              <w:spacing w:after="200" w:line="276" w:lineRule="auto"/>
              <w:jc w:val="both"/>
              <w:rPr>
                <w:rFonts w:ascii="Calibri" w:hAnsi="Calibri" w:cs="Calibri"/>
                <w:sz w:val="22"/>
                <w:lang w:val="es-ES"/>
              </w:rPr>
            </w:pPr>
            <w:r w:rsidRPr="00895917">
              <w:rPr>
                <w:rFonts w:ascii="Calibri" w:hAnsi="Calibri" w:cs="Calibri"/>
                <w:sz w:val="22"/>
                <w:lang w:val="es-ES"/>
              </w:rPr>
              <w:t xml:space="preserve">Esta asignatura aporta al logro del perfil de egreso y licenciatura a través de desempeños que tributan a las siguientes competencias genéricas en su </w:t>
            </w:r>
            <w:r w:rsidR="00364458">
              <w:rPr>
                <w:rFonts w:ascii="Calibri" w:hAnsi="Calibri" w:cs="Calibri"/>
                <w:sz w:val="22"/>
                <w:lang w:val="es-ES"/>
              </w:rPr>
              <w:t>tercer</w:t>
            </w:r>
            <w:r>
              <w:rPr>
                <w:rFonts w:ascii="Calibri" w:hAnsi="Calibri" w:cs="Calibri"/>
                <w:sz w:val="22"/>
                <w:lang w:val="es-ES"/>
              </w:rPr>
              <w:t xml:space="preserve"> nivel</w:t>
            </w:r>
            <w:r w:rsidRPr="00895917">
              <w:rPr>
                <w:rFonts w:ascii="Calibri" w:hAnsi="Calibri" w:cs="Calibri"/>
                <w:sz w:val="22"/>
                <w:lang w:val="es-ES"/>
              </w:rPr>
              <w:t xml:space="preserve"> de desempeño.</w:t>
            </w:r>
          </w:p>
          <w:p w:rsidRPr="0082428B" w:rsidR="00BC647B" w:rsidP="0082428B" w:rsidRDefault="00BC647B" w14:paraId="6D94F53E" wp14:textId="77777777">
            <w:pPr>
              <w:pStyle w:val="Normal1"/>
              <w:spacing w:after="200" w:line="276" w:lineRule="auto"/>
              <w:jc w:val="both"/>
              <w:rPr>
                <w:rFonts w:ascii="Calibri" w:hAnsi="Calibri" w:cs="Calibri"/>
                <w:sz w:val="22"/>
                <w:lang/>
              </w:rPr>
            </w:pPr>
            <w:r w:rsidRPr="2C12A7F7" w:rsidR="00BC647B">
              <w:rPr>
                <w:rFonts w:ascii="Calibri" w:hAnsi="Calibri" w:cs="Calibri"/>
                <w:sz w:val="22"/>
                <w:szCs w:val="22"/>
                <w:u w:val="single"/>
              </w:rPr>
              <w:t>Competencias Genéricas transversales</w:t>
            </w:r>
          </w:p>
          <w:p w:rsidRPr="00E516EF" w:rsidR="00364458" w:rsidP="2C12A7F7" w:rsidRDefault="00364458" w14:paraId="37D8806C" wp14:textId="389F0064">
            <w:pPr>
              <w:pStyle w:val="Normal1"/>
              <w:spacing w:after="200" w:line="276" w:lineRule="auto"/>
              <w:ind w:left="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C12A7F7" w:rsidR="79177DA9">
              <w:rPr>
                <w:rFonts w:ascii="Calibri" w:hAnsi="Calibri" w:eastAsia="Calibri" w:cs="Calibri"/>
                <w:b w:val="1"/>
                <w:bCs w:val="1"/>
                <w:i w:val="0"/>
                <w:iCs w:val="0"/>
                <w:caps w:val="0"/>
                <w:smallCaps w:val="0"/>
                <w:noProof w:val="0"/>
                <w:color w:val="000000" w:themeColor="text1" w:themeTint="FF" w:themeShade="FF"/>
                <w:sz w:val="22"/>
                <w:szCs w:val="22"/>
                <w:lang w:val="es-ES"/>
              </w:rPr>
              <w:t xml:space="preserve">CG1: </w:t>
            </w:r>
            <w:r w:rsidRPr="2C12A7F7" w:rsidR="79177DA9">
              <w:rPr>
                <w:rFonts w:ascii="Calibri" w:hAnsi="Calibri" w:eastAsia="Calibri" w:cs="Calibri"/>
                <w:b w:val="0"/>
                <w:bCs w:val="0"/>
                <w:i w:val="0"/>
                <w:iCs w:val="0"/>
                <w:caps w:val="0"/>
                <w:smallCaps w:val="0"/>
                <w:noProof w:val="0"/>
                <w:color w:val="000000" w:themeColor="text1" w:themeTint="FF" w:themeShade="FF"/>
                <w:sz w:val="22"/>
                <w:szCs w:val="22"/>
                <w:lang w:val="es-ES"/>
              </w:rPr>
              <w:t>Mejora continuamente sus habilidades profesionales y de investigación a partir de un aprendizaje autorregulado y con pensamiento crítico, lo que le permite generar soluciones innovadoras pertinentes, según sus contextos de desempeño.</w:t>
            </w:r>
          </w:p>
          <w:p w:rsidRPr="00E516EF" w:rsidR="00364458" w:rsidP="2C12A7F7" w:rsidRDefault="00364458" w14:paraId="67AA72D3" wp14:textId="74B8CB7E">
            <w:pPr>
              <w:pStyle w:val="Normal1"/>
              <w:numPr>
                <w:ilvl w:val="0"/>
                <w:numId w:val="4"/>
              </w:numPr>
              <w:spacing w:after="20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C12A7F7" w:rsidR="79177DA9">
              <w:rPr>
                <w:rFonts w:ascii="Calibri" w:hAnsi="Calibri" w:eastAsia="Calibri" w:cs="Calibri"/>
                <w:b w:val="1"/>
                <w:bCs w:val="1"/>
                <w:i w:val="0"/>
                <w:iCs w:val="0"/>
                <w:caps w:val="0"/>
                <w:smallCaps w:val="0"/>
                <w:noProof w:val="0"/>
                <w:color w:val="000000" w:themeColor="text1" w:themeTint="FF" w:themeShade="FF"/>
                <w:sz w:val="22"/>
                <w:szCs w:val="22"/>
                <w:lang w:val="es-ES"/>
              </w:rPr>
              <w:t>N3:</w:t>
            </w:r>
            <w:r w:rsidRPr="2C12A7F7" w:rsidR="79177DA9">
              <w:rPr>
                <w:rFonts w:ascii="Calibri" w:hAnsi="Calibri" w:eastAsia="Calibri" w:cs="Calibri"/>
                <w:b w:val="0"/>
                <w:bCs w:val="0"/>
                <w:i w:val="0"/>
                <w:iCs w:val="0"/>
                <w:caps w:val="0"/>
                <w:smallCaps w:val="0"/>
                <w:noProof w:val="0"/>
                <w:color w:val="000000" w:themeColor="text1" w:themeTint="FF" w:themeShade="FF"/>
                <w:sz w:val="22"/>
                <w:szCs w:val="22"/>
                <w:lang w:val="es-ES"/>
              </w:rPr>
              <w:t xml:space="preserve"> Mejora continuamente sus habilidades profesionales y de investigación a partir de un aprendizaje autorregulado y con pensamiento crítico, lo que le permite generar soluciones innovadoras pertinentes según sus contextos de desempeño.</w:t>
            </w:r>
          </w:p>
          <w:p w:rsidRPr="00E516EF" w:rsidR="00364458" w:rsidP="2C12A7F7" w:rsidRDefault="00364458" w14:paraId="10BBDD59" wp14:textId="472D6C0D">
            <w:pPr>
              <w:pStyle w:val="Normal1"/>
              <w:spacing w:after="200" w:line="276" w:lineRule="auto"/>
              <w:ind w:left="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C12A7F7" w:rsidR="79177DA9">
              <w:rPr>
                <w:rFonts w:ascii="Calibri" w:hAnsi="Calibri" w:eastAsia="Calibri" w:cs="Calibri"/>
                <w:b w:val="1"/>
                <w:bCs w:val="1"/>
                <w:i w:val="0"/>
                <w:iCs w:val="0"/>
                <w:caps w:val="0"/>
                <w:smallCaps w:val="0"/>
                <w:noProof w:val="0"/>
                <w:color w:val="000000" w:themeColor="text1" w:themeTint="FF" w:themeShade="FF"/>
                <w:sz w:val="22"/>
                <w:szCs w:val="22"/>
                <w:lang w:val="es-ES"/>
              </w:rPr>
              <w:t xml:space="preserve">CG2: </w:t>
            </w:r>
            <w:r w:rsidRPr="2C12A7F7" w:rsidR="79177DA9">
              <w:rPr>
                <w:rFonts w:ascii="Calibri" w:hAnsi="Calibri" w:eastAsia="Calibri" w:cs="Calibri"/>
                <w:b w:val="0"/>
                <w:bCs w:val="0"/>
                <w:i w:val="0"/>
                <w:iCs w:val="0"/>
                <w:caps w:val="0"/>
                <w:smallCaps w:val="0"/>
                <w:noProof w:val="0"/>
                <w:color w:val="000000" w:themeColor="text1" w:themeTint="FF" w:themeShade="FF"/>
                <w:sz w:val="22"/>
                <w:szCs w:val="22"/>
                <w:lang w:val="es-ES"/>
              </w:rPr>
              <w:t xml:space="preserve">Colabora en equipos multidisciplinarios asumiendo diversos roles, liderando tareas y soluciones en entornos complejos en </w:t>
            </w:r>
            <w:r w:rsidRPr="2C12A7F7" w:rsidR="79177DA9">
              <w:rPr>
                <w:rFonts w:ascii="Calibri" w:hAnsi="Calibri" w:eastAsia="Calibri" w:cs="Calibri"/>
                <w:b w:val="0"/>
                <w:bCs w:val="0"/>
                <w:i w:val="0"/>
                <w:iCs w:val="0"/>
                <w:caps w:val="0"/>
                <w:smallCaps w:val="0"/>
                <w:noProof w:val="0"/>
                <w:color w:val="000000" w:themeColor="text1" w:themeTint="FF" w:themeShade="FF"/>
                <w:sz w:val="22"/>
                <w:szCs w:val="22"/>
                <w:lang w:val="es-ES"/>
              </w:rPr>
              <w:t>pos</w:t>
            </w:r>
            <w:r w:rsidRPr="2C12A7F7" w:rsidR="79177DA9">
              <w:rPr>
                <w:rFonts w:ascii="Calibri" w:hAnsi="Calibri" w:eastAsia="Calibri" w:cs="Calibri"/>
                <w:b w:val="0"/>
                <w:bCs w:val="0"/>
                <w:i w:val="0"/>
                <w:iCs w:val="0"/>
                <w:caps w:val="0"/>
                <w:smallCaps w:val="0"/>
                <w:noProof w:val="0"/>
                <w:color w:val="000000" w:themeColor="text1" w:themeTint="FF" w:themeShade="FF"/>
                <w:sz w:val="22"/>
                <w:szCs w:val="22"/>
                <w:lang w:val="es-ES"/>
              </w:rPr>
              <w:t xml:space="preserve"> de un objetivo común.</w:t>
            </w:r>
          </w:p>
          <w:p w:rsidRPr="00E516EF" w:rsidR="00364458" w:rsidP="2C12A7F7" w:rsidRDefault="00364458" w14:paraId="5B4F042B" wp14:textId="571FE27A">
            <w:pPr>
              <w:pStyle w:val="Normal1"/>
              <w:numPr>
                <w:ilvl w:val="0"/>
                <w:numId w:val="4"/>
              </w:numPr>
              <w:spacing w:after="20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C12A7F7" w:rsidR="79177DA9">
              <w:rPr>
                <w:rFonts w:ascii="Calibri" w:hAnsi="Calibri" w:eastAsia="Calibri" w:cs="Calibri"/>
                <w:b w:val="1"/>
                <w:bCs w:val="1"/>
                <w:i w:val="0"/>
                <w:iCs w:val="0"/>
                <w:caps w:val="0"/>
                <w:smallCaps w:val="0"/>
                <w:noProof w:val="0"/>
                <w:color w:val="000000" w:themeColor="text1" w:themeTint="FF" w:themeShade="FF"/>
                <w:sz w:val="22"/>
                <w:szCs w:val="22"/>
                <w:lang w:val="es-ES"/>
              </w:rPr>
              <w:t>N3:</w:t>
            </w:r>
            <w:r w:rsidRPr="2C12A7F7" w:rsidR="79177DA9">
              <w:rPr>
                <w:rFonts w:ascii="Calibri" w:hAnsi="Calibri" w:eastAsia="Calibri" w:cs="Calibri"/>
                <w:b w:val="0"/>
                <w:bCs w:val="0"/>
                <w:i w:val="0"/>
                <w:iCs w:val="0"/>
                <w:caps w:val="0"/>
                <w:smallCaps w:val="0"/>
                <w:noProof w:val="0"/>
                <w:color w:val="000000" w:themeColor="text1" w:themeTint="FF" w:themeShade="FF"/>
                <w:sz w:val="22"/>
                <w:szCs w:val="22"/>
                <w:lang w:val="es-ES"/>
              </w:rPr>
              <w:t xml:space="preserve"> Colabora en equipos multidisciplinarios asumiendo diversos roles, liderando tareas y soluciones en entornos complejos en pos de un objetivo común.</w:t>
            </w:r>
          </w:p>
          <w:p w:rsidRPr="00E516EF" w:rsidR="00364458" w:rsidP="2C12A7F7" w:rsidRDefault="00364458" w14:paraId="03CFE0E9" wp14:textId="0944C10A">
            <w:pPr>
              <w:pStyle w:val="Normal1"/>
              <w:spacing w:after="200" w:line="276" w:lineRule="auto"/>
              <w:ind w:left="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C12A7F7" w:rsidR="79177DA9">
              <w:rPr>
                <w:rFonts w:ascii="Calibri" w:hAnsi="Calibri" w:eastAsia="Calibri" w:cs="Calibri"/>
                <w:b w:val="1"/>
                <w:bCs w:val="1"/>
                <w:i w:val="0"/>
                <w:iCs w:val="0"/>
                <w:caps w:val="0"/>
                <w:smallCaps w:val="0"/>
                <w:noProof w:val="0"/>
                <w:color w:val="000000" w:themeColor="text1" w:themeTint="FF" w:themeShade="FF"/>
                <w:sz w:val="22"/>
                <w:szCs w:val="22"/>
                <w:lang w:val="es-ES"/>
              </w:rPr>
              <w:t xml:space="preserve">CG3 </w:t>
            </w:r>
            <w:r w:rsidRPr="2C12A7F7" w:rsidR="79177DA9">
              <w:rPr>
                <w:rFonts w:ascii="Calibri" w:hAnsi="Calibri" w:eastAsia="Calibri" w:cs="Calibri"/>
                <w:b w:val="0"/>
                <w:bCs w:val="0"/>
                <w:i w:val="0"/>
                <w:iCs w:val="0"/>
                <w:caps w:val="0"/>
                <w:smallCaps w:val="0"/>
                <w:noProof w:val="0"/>
                <w:color w:val="000000" w:themeColor="text1" w:themeTint="FF" w:themeShade="FF"/>
                <w:sz w:val="22"/>
                <w:szCs w:val="22"/>
                <w:lang w:val="es-ES"/>
              </w:rPr>
              <w:t>Actúa en forma ética, demostrando un comportamiento inclusivo, con responsabilidad ciudadana, desde enfoque de género y derechos humanos, respetuoso de la diversidad, considerando el impacto social, económico y medioambiental de su desempeño profesional</w:t>
            </w:r>
          </w:p>
          <w:p w:rsidRPr="00E516EF" w:rsidR="00364458" w:rsidP="2C12A7F7" w:rsidRDefault="00364458" w14:paraId="1813137C" wp14:textId="53E6B533">
            <w:pPr>
              <w:pStyle w:val="Normal1"/>
              <w:numPr>
                <w:ilvl w:val="0"/>
                <w:numId w:val="4"/>
              </w:numPr>
              <w:spacing w:after="20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C12A7F7" w:rsidR="79177DA9">
              <w:rPr>
                <w:rFonts w:ascii="Calibri" w:hAnsi="Calibri" w:eastAsia="Calibri" w:cs="Calibri"/>
                <w:b w:val="1"/>
                <w:bCs w:val="1"/>
                <w:i w:val="0"/>
                <w:iCs w:val="0"/>
                <w:caps w:val="0"/>
                <w:smallCaps w:val="0"/>
                <w:noProof w:val="0"/>
                <w:color w:val="000000" w:themeColor="text1" w:themeTint="FF" w:themeShade="FF"/>
                <w:sz w:val="22"/>
                <w:szCs w:val="22"/>
                <w:lang w:val="es-ES"/>
              </w:rPr>
              <w:t>N3:</w:t>
            </w:r>
            <w:r w:rsidRPr="2C12A7F7" w:rsidR="79177DA9">
              <w:rPr>
                <w:rFonts w:ascii="Calibri" w:hAnsi="Calibri" w:eastAsia="Calibri" w:cs="Calibri"/>
                <w:b w:val="0"/>
                <w:bCs w:val="0"/>
                <w:i w:val="0"/>
                <w:iCs w:val="0"/>
                <w:caps w:val="0"/>
                <w:smallCaps w:val="0"/>
                <w:noProof w:val="0"/>
                <w:color w:val="000000" w:themeColor="text1" w:themeTint="FF" w:themeShade="FF"/>
                <w:sz w:val="22"/>
                <w:szCs w:val="22"/>
                <w:lang w:val="es-ES"/>
              </w:rPr>
              <w:t xml:space="preserve"> Actúa en forma ética, demostrando un comportamiento inclusivo y con responsabilidad ciudadana, desde un enfoque de género y derechos humanos, respetuoso de la diversidad, para un desempeño profesional de excelencia que considera el impacto sociocultural, económico y medioambiental.</w:t>
            </w:r>
          </w:p>
          <w:p w:rsidRPr="00E516EF" w:rsidR="00364458" w:rsidP="2C12A7F7" w:rsidRDefault="00364458" w14:paraId="0A0D9E9D" wp14:textId="484E6DA2">
            <w:pPr>
              <w:pStyle w:val="Normal1"/>
              <w:spacing w:after="200" w:line="276" w:lineRule="auto"/>
              <w:ind w:left="0"/>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C12A7F7" w:rsidR="79177DA9">
              <w:rPr>
                <w:rFonts w:ascii="Calibri" w:hAnsi="Calibri" w:eastAsia="Calibri" w:cs="Calibri"/>
                <w:b w:val="1"/>
                <w:bCs w:val="1"/>
                <w:i w:val="0"/>
                <w:iCs w:val="0"/>
                <w:caps w:val="0"/>
                <w:smallCaps w:val="0"/>
                <w:noProof w:val="0"/>
                <w:color w:val="000000" w:themeColor="text1" w:themeTint="FF" w:themeShade="FF"/>
                <w:sz w:val="22"/>
                <w:szCs w:val="22"/>
                <w:lang w:val="es-CL"/>
              </w:rPr>
              <w:t xml:space="preserve">CG4: </w:t>
            </w:r>
            <w:r w:rsidRPr="2C12A7F7" w:rsidR="79177DA9">
              <w:rPr>
                <w:rFonts w:ascii="Calibri" w:hAnsi="Calibri" w:eastAsia="Calibri" w:cs="Calibri"/>
                <w:b w:val="0"/>
                <w:bCs w:val="0"/>
                <w:i w:val="0"/>
                <w:iCs w:val="0"/>
                <w:caps w:val="0"/>
                <w:smallCaps w:val="0"/>
                <w:noProof w:val="0"/>
                <w:color w:val="000000" w:themeColor="text1" w:themeTint="FF" w:themeShade="FF"/>
                <w:sz w:val="22"/>
                <w:szCs w:val="22"/>
                <w:lang w:val="es-CL"/>
              </w:rPr>
              <w:t>Maneja habilidades comunicativas que le permitan desempeñarse eficazmente en contextos profesionales a nivel nacional e internacional.</w:t>
            </w:r>
          </w:p>
          <w:p w:rsidRPr="00E516EF" w:rsidR="00364458" w:rsidP="2C12A7F7" w:rsidRDefault="00364458" w14:paraId="63302C25" wp14:textId="7DCDFAB6">
            <w:pPr>
              <w:pStyle w:val="Normal1"/>
              <w:numPr>
                <w:ilvl w:val="0"/>
                <w:numId w:val="4"/>
              </w:numPr>
              <w:spacing w:after="200" w:line="276" w:lineRule="auto"/>
              <w:jc w:val="both"/>
              <w:rPr>
                <w:rFonts w:ascii="Calibri" w:hAnsi="Calibri" w:eastAsia="Calibri" w:cs="Calibri"/>
                <w:b w:val="0"/>
                <w:bCs w:val="0"/>
                <w:i w:val="0"/>
                <w:iCs w:val="0"/>
                <w:caps w:val="0"/>
                <w:smallCaps w:val="0"/>
                <w:noProof w:val="0"/>
                <w:color w:val="000000" w:themeColor="text1" w:themeTint="FF" w:themeShade="FF"/>
                <w:sz w:val="22"/>
                <w:szCs w:val="22"/>
                <w:lang w:val="es-ES"/>
              </w:rPr>
            </w:pPr>
            <w:r w:rsidRPr="2C12A7F7" w:rsidR="79177DA9">
              <w:rPr>
                <w:rFonts w:ascii="Calibri" w:hAnsi="Calibri" w:eastAsia="Calibri" w:cs="Calibri"/>
                <w:b w:val="1"/>
                <w:bCs w:val="1"/>
                <w:i w:val="0"/>
                <w:iCs w:val="0"/>
                <w:caps w:val="0"/>
                <w:smallCaps w:val="0"/>
                <w:noProof w:val="0"/>
                <w:color w:val="000000" w:themeColor="text1" w:themeTint="FF" w:themeShade="FF"/>
                <w:sz w:val="22"/>
                <w:szCs w:val="22"/>
                <w:lang w:val="es-ES"/>
              </w:rPr>
              <w:t>N3:</w:t>
            </w:r>
            <w:r w:rsidRPr="2C12A7F7" w:rsidR="79177DA9">
              <w:rPr>
                <w:rFonts w:ascii="Calibri" w:hAnsi="Calibri" w:eastAsia="Calibri" w:cs="Calibri"/>
                <w:b w:val="0"/>
                <w:bCs w:val="0"/>
                <w:i w:val="0"/>
                <w:iCs w:val="0"/>
                <w:caps w:val="0"/>
                <w:smallCaps w:val="0"/>
                <w:noProof w:val="0"/>
                <w:color w:val="000000" w:themeColor="text1" w:themeTint="FF" w:themeShade="FF"/>
                <w:sz w:val="22"/>
                <w:szCs w:val="22"/>
                <w:lang w:val="es-ES"/>
              </w:rPr>
              <w:t xml:space="preserve"> Actúa de manera eficaz en contextos comunicativos a nivel nacional e internacional.</w:t>
            </w:r>
          </w:p>
        </w:tc>
      </w:tr>
    </w:tbl>
    <w:p xmlns:wp14="http://schemas.microsoft.com/office/word/2010/wordml" w:rsidR="00BF7F85" w:rsidP="0063290B" w:rsidRDefault="00BF7F85" w14:paraId="23DFF307" wp14:textId="77777777">
      <w:pPr>
        <w:pStyle w:val="Normal1"/>
        <w:pageBreakBefore/>
        <w:rPr>
          <w:rFonts w:ascii="Calibri" w:hAnsi="Calibri" w:cs="Calibri"/>
          <w:b/>
        </w:rPr>
      </w:pPr>
      <w:r>
        <w:rPr>
          <w:rFonts w:ascii="Calibri" w:hAnsi="Calibri" w:eastAsia="Cambria" w:cs="Calibri"/>
          <w:b/>
          <w:color w:val="365F91"/>
          <w:sz w:val="28"/>
        </w:rPr>
        <w:t>PROGRAMA DE LA ASIGNATURA</w:t>
      </w:r>
    </w:p>
    <w:p xmlns:wp14="http://schemas.microsoft.com/office/word/2010/wordml" w:rsidR="00BF7F85" w:rsidP="0009142F" w:rsidRDefault="00BF7F85" w14:paraId="12BFE328" wp14:textId="77777777">
      <w:pPr>
        <w:pStyle w:val="Normal1"/>
        <w:numPr>
          <w:ilvl w:val="0"/>
          <w:numId w:val="6"/>
        </w:numPr>
        <w:jc w:val="both"/>
      </w:pPr>
      <w:r>
        <w:rPr>
          <w:rFonts w:ascii="Calibri" w:hAnsi="Calibri" w:cs="Calibri"/>
          <w:b/>
        </w:rPr>
        <w:t>IDENTIFICACIÓN DE LA ASIGNATURA:</w:t>
      </w:r>
    </w:p>
    <w:p xmlns:wp14="http://schemas.microsoft.com/office/word/2010/wordml" w:rsidR="00BF7F85" w:rsidP="00BF7F85" w:rsidRDefault="00BF7F85" w14:paraId="0D0B940D" wp14:textId="77777777">
      <w:pPr>
        <w:pStyle w:val="Normal1"/>
        <w:ind w:left="720"/>
        <w:jc w:val="both"/>
      </w:pPr>
    </w:p>
    <w:tbl>
      <w:tblPr>
        <w:tblW w:w="10051" w:type="dxa"/>
        <w:tblInd w:w="-15" w:type="dxa"/>
        <w:tblLayout w:type="fixed"/>
        <w:tblCellMar>
          <w:left w:w="113" w:type="dxa"/>
        </w:tblCellMar>
        <w:tblLook w:val="0000" w:firstRow="0" w:lastRow="0" w:firstColumn="0" w:lastColumn="0" w:noHBand="0" w:noVBand="0"/>
      </w:tblPr>
      <w:tblGrid>
        <w:gridCol w:w="4381"/>
        <w:gridCol w:w="5670"/>
      </w:tblGrid>
      <w:tr xmlns:wp14="http://schemas.microsoft.com/office/word/2010/wordml" w:rsidRPr="008A412D" w:rsidR="004B225A" w:rsidTr="00E85ECE" w14:paraId="3FEA27EE" wp14:textId="77777777">
        <w:trPr>
          <w:trHeight w:val="435"/>
        </w:trPr>
        <w:tc>
          <w:tcPr>
            <w:tcW w:w="4381" w:type="dxa"/>
            <w:tcBorders>
              <w:top w:val="single" w:color="000000" w:themeColor="text1" w:sz="4" w:space="0"/>
              <w:left w:val="single" w:color="000000" w:themeColor="text1" w:sz="4" w:space="0"/>
              <w:bottom w:val="single" w:color="000000" w:themeColor="text1" w:sz="4" w:space="0"/>
            </w:tcBorders>
            <w:tcMar/>
          </w:tcPr>
          <w:p w:rsidRPr="008A412D" w:rsidR="004B225A" w:rsidP="00B51A80" w:rsidRDefault="004B225A" w14:paraId="0199BBA3" wp14:textId="77777777">
            <w:pPr>
              <w:pStyle w:val="Normal1"/>
              <w:jc w:val="both"/>
              <w:rPr>
                <w:rFonts w:ascii="Calibri" w:hAnsi="Calibri" w:cs="Calibri"/>
                <w:b/>
                <w:sz w:val="22"/>
              </w:rPr>
            </w:pPr>
            <w:r w:rsidRPr="008A412D">
              <w:rPr>
                <w:rFonts w:ascii="Calibri" w:hAnsi="Calibri" w:cs="Calibri"/>
                <w:b/>
                <w:sz w:val="22"/>
              </w:rPr>
              <w:t>Nombre</w:t>
            </w:r>
            <w:r>
              <w:rPr>
                <w:rFonts w:ascii="Calibri" w:hAnsi="Calibri" w:cs="Calibri"/>
                <w:b/>
                <w:sz w:val="22"/>
              </w:rPr>
              <w:t>:</w:t>
            </w:r>
          </w:p>
        </w:tc>
        <w:tc>
          <w:tcPr>
            <w:tcW w:w="56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DD2285" w:rsidR="004B225A" w:rsidP="00462F2A" w:rsidRDefault="004B225A" w14:paraId="1826AF93" wp14:textId="77777777">
            <w:pPr>
              <w:rPr>
                <w:rFonts w:cs="Arial"/>
                <w:color w:val="222222"/>
                <w:sz w:val="24"/>
                <w:szCs w:val="16"/>
              </w:rPr>
            </w:pPr>
            <w:r>
              <w:rPr>
                <w:rFonts w:cs="Arial"/>
                <w:color w:val="222222"/>
                <w:sz w:val="24"/>
                <w:szCs w:val="16"/>
              </w:rPr>
              <w:t xml:space="preserve">Proyecto de Ingeniería </w:t>
            </w:r>
          </w:p>
        </w:tc>
      </w:tr>
      <w:tr xmlns:wp14="http://schemas.microsoft.com/office/word/2010/wordml" w:rsidR="004B225A" w:rsidTr="00E85ECE" w14:paraId="19744B2E" wp14:textId="77777777">
        <w:tc>
          <w:tcPr>
            <w:tcW w:w="4381" w:type="dxa"/>
            <w:tcBorders>
              <w:top w:val="single" w:color="000000" w:themeColor="text1" w:sz="4" w:space="0"/>
              <w:left w:val="single" w:color="000000" w:themeColor="text1" w:sz="4" w:space="0"/>
              <w:bottom w:val="single" w:color="000000" w:themeColor="text1" w:sz="4" w:space="0"/>
            </w:tcBorders>
            <w:tcMar/>
          </w:tcPr>
          <w:p w:rsidR="004B225A" w:rsidP="0082428B" w:rsidRDefault="004B225A" w14:paraId="0AF5C6E6" wp14:textId="77777777">
            <w:pPr>
              <w:pStyle w:val="Normal1"/>
              <w:jc w:val="both"/>
              <w:rPr>
                <w:rFonts w:ascii="Calibri" w:hAnsi="Calibri" w:cs="Calibri"/>
                <w:b/>
              </w:rPr>
            </w:pPr>
            <w:r>
              <w:rPr>
                <w:rFonts w:ascii="Calibri" w:hAnsi="Calibri" w:cs="Calibri"/>
                <w:b/>
              </w:rPr>
              <w:t>Código</w:t>
            </w:r>
          </w:p>
        </w:tc>
        <w:tc>
          <w:tcPr>
            <w:tcW w:w="56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8F1188" w:rsidR="004B225A" w:rsidP="009134EE" w:rsidRDefault="004B225A" w14:paraId="4C1B12C9" wp14:textId="7F43A766">
            <w:pPr>
              <w:pStyle w:val="Normal1"/>
              <w:rPr>
                <w:rFonts w:ascii="Calibri" w:hAnsi="Calibri"/>
                <w:lang w:val="es-ES"/>
              </w:rPr>
            </w:pPr>
            <w:r w:rsidRPr="00E85ECE" w:rsidR="05D4DB6F">
              <w:rPr>
                <w:rFonts w:ascii="Calibri" w:hAnsi="Calibri"/>
                <w:lang w:val="es-ES"/>
              </w:rPr>
              <w:t>I</w:t>
            </w:r>
            <w:r w:rsidRPr="00E85ECE" w:rsidR="241FFD41">
              <w:rPr>
                <w:rFonts w:ascii="Calibri" w:hAnsi="Calibri"/>
                <w:lang w:val="es-ES"/>
              </w:rPr>
              <w:t>MAT</w:t>
            </w:r>
            <w:r w:rsidRPr="00E85ECE" w:rsidR="05D4DB6F">
              <w:rPr>
                <w:rFonts w:ascii="Calibri" w:hAnsi="Calibri"/>
                <w:lang w:val="es-ES"/>
              </w:rPr>
              <w:t xml:space="preserve"> 52</w:t>
            </w:r>
            <w:r w:rsidRPr="00E85ECE" w:rsidR="02A3AB10">
              <w:rPr>
                <w:rFonts w:ascii="Calibri" w:hAnsi="Calibri"/>
                <w:lang w:val="es-ES"/>
              </w:rPr>
              <w:t>3</w:t>
            </w:r>
          </w:p>
        </w:tc>
      </w:tr>
      <w:tr xmlns:wp14="http://schemas.microsoft.com/office/word/2010/wordml" w:rsidR="004B225A" w:rsidTr="00E85ECE" w14:paraId="6454CFE1" wp14:textId="77777777">
        <w:tc>
          <w:tcPr>
            <w:tcW w:w="4381" w:type="dxa"/>
            <w:tcBorders>
              <w:top w:val="single" w:color="000000" w:themeColor="text1" w:sz="4" w:space="0"/>
              <w:left w:val="single" w:color="000000" w:themeColor="text1" w:sz="4" w:space="0"/>
              <w:bottom w:val="single" w:color="000000" w:themeColor="text1" w:sz="4" w:space="0"/>
            </w:tcBorders>
            <w:tcMar/>
          </w:tcPr>
          <w:p w:rsidRPr="00F631F7" w:rsidR="004B225A" w:rsidP="0082428B" w:rsidRDefault="004B225A" w14:paraId="46B28584" wp14:textId="77777777">
            <w:pPr>
              <w:pStyle w:val="Normal1"/>
              <w:jc w:val="both"/>
              <w:rPr>
                <w:rFonts w:ascii="Calibri" w:hAnsi="Calibri" w:cs="Calibri"/>
                <w:b/>
              </w:rPr>
            </w:pPr>
            <w:r w:rsidRPr="00F631F7">
              <w:rPr>
                <w:rFonts w:ascii="Calibri" w:hAnsi="Calibri" w:cs="Calibri"/>
                <w:b/>
              </w:rPr>
              <w:t>Requisito(s)</w:t>
            </w:r>
          </w:p>
        </w:tc>
        <w:tc>
          <w:tcPr>
            <w:tcW w:w="5670"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8F1188" w:rsidR="004B225A" w:rsidP="00E85ECE" w:rsidRDefault="004B225A" w14:paraId="192B9C50" wp14:textId="0E576A5D">
            <w:pPr>
              <w:pStyle w:val="Normal1"/>
              <w:suppressLineNumbers w:val="0"/>
              <w:bidi w:val="0"/>
              <w:spacing w:before="0" w:beforeAutospacing="off" w:after="0" w:afterAutospacing="off" w:line="259" w:lineRule="auto"/>
              <w:ind w:left="0" w:right="0"/>
              <w:jc w:val="left"/>
            </w:pPr>
            <w:r w:rsidRPr="00E85ECE" w:rsidR="5F12538A">
              <w:rPr>
                <w:rFonts w:ascii="Calibri" w:hAnsi="Calibri"/>
                <w:lang w:val="es-ES"/>
              </w:rPr>
              <w:t>IMAT 421, IMAT 422, IMAT424</w:t>
            </w:r>
          </w:p>
        </w:tc>
      </w:tr>
    </w:tbl>
    <w:p xmlns:wp14="http://schemas.microsoft.com/office/word/2010/wordml" w:rsidR="00BF7F85" w:rsidP="00BF7F85" w:rsidRDefault="00BF7F85" w14:paraId="0E27B00A" wp14:textId="77777777">
      <w:pPr>
        <w:pStyle w:val="Normal1"/>
        <w:jc w:val="both"/>
        <w:rPr>
          <w:rFonts w:ascii="Calibri" w:hAnsi="Calibri" w:cs="Calibri"/>
        </w:rPr>
      </w:pPr>
    </w:p>
    <w:p xmlns:wp14="http://schemas.microsoft.com/office/word/2010/wordml" w:rsidRPr="0063290B" w:rsidR="00BF7F85" w:rsidP="00BF7F85" w:rsidRDefault="00BF7F85" w14:paraId="569EFB16" wp14:textId="77777777">
      <w:pPr>
        <w:pStyle w:val="Normal1"/>
        <w:numPr>
          <w:ilvl w:val="0"/>
          <w:numId w:val="6"/>
        </w:numPr>
        <w:jc w:val="both"/>
        <w:rPr>
          <w:rFonts w:ascii="Calibri" w:hAnsi="Calibri" w:eastAsia="Calibri" w:cs="Calibri"/>
          <w:b/>
          <w:sz w:val="22"/>
        </w:rPr>
      </w:pPr>
      <w:r>
        <w:rPr>
          <w:rFonts w:ascii="Calibri" w:hAnsi="Calibri" w:eastAsia="Calibri" w:cs="Calibri"/>
          <w:b/>
          <w:szCs w:val="24"/>
        </w:rPr>
        <w:t>RESULTADOS DE APRENDIZAJE:</w:t>
      </w:r>
    </w:p>
    <w:tbl>
      <w:tblPr>
        <w:tblW w:w="1003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0031"/>
      </w:tblGrid>
      <w:tr xmlns:wp14="http://schemas.microsoft.com/office/word/2010/wordml" w:rsidRPr="00B14770" w:rsidR="00335E76" w:rsidTr="2C12A7F7" w14:paraId="65683AB4" wp14:textId="77777777">
        <w:tc>
          <w:tcPr>
            <w:tcW w:w="10031" w:type="dxa"/>
            <w:tcMar/>
          </w:tcPr>
          <w:p w:rsidRPr="0082428B" w:rsidR="007837EE" w:rsidP="0009142F" w:rsidRDefault="007837EE" w14:paraId="6EE068F9" wp14:textId="77777777">
            <w:pPr>
              <w:pStyle w:val="Normal1"/>
              <w:numPr>
                <w:ilvl w:val="0"/>
                <w:numId w:val="5"/>
              </w:numPr>
              <w:jc w:val="both"/>
              <w:rPr>
                <w:rFonts w:ascii="Calibri" w:hAnsi="Calibri"/>
                <w:b/>
                <w:sz w:val="22"/>
              </w:rPr>
            </w:pPr>
            <w:r w:rsidRPr="0082428B">
              <w:rPr>
                <w:rFonts w:ascii="Calibri" w:hAnsi="Calibri" w:cs="ArialNarrow-Bold"/>
                <w:bCs/>
                <w:sz w:val="22"/>
              </w:rPr>
              <w:t>Esta asignatura aporta al perfil de egreso profesional a través de resultados de aprendizaje que tributan a las siguientes competencias específicas en</w:t>
            </w:r>
            <w:r w:rsidR="006D2127">
              <w:rPr>
                <w:rFonts w:ascii="Calibri" w:hAnsi="Calibri" w:cs="ArialNarrow-Bold"/>
                <w:bCs/>
                <w:sz w:val="22"/>
              </w:rPr>
              <w:t xml:space="preserve"> el </w:t>
            </w:r>
            <w:r w:rsidR="00364458">
              <w:rPr>
                <w:rFonts w:ascii="Calibri" w:hAnsi="Calibri" w:cs="ArialNarrow-Bold"/>
                <w:bCs/>
                <w:sz w:val="22"/>
              </w:rPr>
              <w:t xml:space="preserve">tercer </w:t>
            </w:r>
            <w:r w:rsidR="006D2127">
              <w:rPr>
                <w:rFonts w:ascii="Calibri" w:hAnsi="Calibri" w:cs="ArialNarrow-Bold"/>
                <w:bCs/>
                <w:sz w:val="22"/>
              </w:rPr>
              <w:t xml:space="preserve">nivel </w:t>
            </w:r>
            <w:r w:rsidRPr="0082428B">
              <w:rPr>
                <w:rFonts w:ascii="Calibri" w:hAnsi="Calibri" w:cs="ArialNarrow-Bold"/>
                <w:bCs/>
                <w:sz w:val="22"/>
              </w:rPr>
              <w:t>de dominio:</w:t>
            </w:r>
          </w:p>
          <w:p w:rsidRPr="0082428B" w:rsidR="00335E76" w:rsidP="0082428B" w:rsidRDefault="00335E76" w14:paraId="60061E4C" wp14:textId="77777777">
            <w:pPr>
              <w:pStyle w:val="Normal1"/>
              <w:jc w:val="both"/>
              <w:rPr>
                <w:rFonts w:ascii="Calibri" w:hAnsi="Calibri"/>
                <w:sz w:val="22"/>
              </w:rPr>
            </w:pPr>
          </w:p>
          <w:p w:rsidR="002939C3" w:rsidP="002939C3" w:rsidRDefault="002939C3" w14:paraId="4C263071" wp14:textId="77777777">
            <w:pPr>
              <w:suppressAutoHyphens w:val="0"/>
              <w:spacing w:after="0"/>
              <w:ind w:leftChars="-1" w:hanging="2" w:hangingChars="1"/>
              <w:jc w:val="both"/>
              <w:textAlignment w:val="top"/>
              <w:outlineLvl w:val="0"/>
              <w:rPr>
                <w:rFonts w:cs="ArialNarrow-Bold"/>
                <w:bCs/>
              </w:rPr>
            </w:pPr>
            <w:r w:rsidRPr="00173D87">
              <w:rPr>
                <w:rFonts w:cs="ArialNarrow-Bold"/>
                <w:b/>
              </w:rPr>
              <w:t>CE1, N3, RA1:</w:t>
            </w:r>
            <w:r w:rsidRPr="00173D87">
              <w:rPr>
                <w:rFonts w:cs="ArialNarrow-Bold"/>
                <w:bCs/>
              </w:rPr>
              <w:t xml:space="preserve"> Fundamenta los modelos y estrategias usados en la resolución del problema, para su comprensión y resolución. </w:t>
            </w:r>
            <w:r w:rsidRPr="00173D87">
              <w:rPr>
                <w:rFonts w:cs="ArialNarrow-Bold"/>
                <w:bCs/>
              </w:rPr>
              <w:tab/>
            </w:r>
          </w:p>
          <w:p w:rsidR="002939C3" w:rsidP="002939C3" w:rsidRDefault="002939C3" w14:paraId="6028C241" wp14:textId="77777777">
            <w:pPr>
              <w:suppressAutoHyphens w:val="0"/>
              <w:spacing w:after="0"/>
              <w:ind w:leftChars="-1" w:hanging="2" w:hangingChars="1"/>
              <w:jc w:val="both"/>
              <w:textAlignment w:val="top"/>
              <w:outlineLvl w:val="0"/>
              <w:rPr>
                <w:rFonts w:cs="ArialNarrow-Bold"/>
                <w:bCs/>
              </w:rPr>
            </w:pPr>
            <w:r w:rsidRPr="00173D87">
              <w:rPr>
                <w:rFonts w:cs="ArialNarrow-Bold"/>
                <w:b/>
              </w:rPr>
              <w:t>CE1, N3, RA2:</w:t>
            </w:r>
            <w:r w:rsidRPr="00173D87">
              <w:rPr>
                <w:rFonts w:cs="ArialNarrow-Bold"/>
                <w:bCs/>
              </w:rPr>
              <w:t xml:space="preserve">  Formula modelos y aplica métodos matemáticos, avanzados en la resolución de ecuaciones en derivadas parciales para problemas físicos complejos.</w:t>
            </w:r>
            <w:r w:rsidRPr="00173D87">
              <w:rPr>
                <w:rFonts w:cs="ArialNarrow-Bold"/>
                <w:bCs/>
              </w:rPr>
              <w:tab/>
            </w:r>
          </w:p>
          <w:p w:rsidR="002939C3" w:rsidP="00E85ECE" w:rsidRDefault="002939C3" w14:paraId="5DC47077" wp14:textId="364F0F49">
            <w:pPr>
              <w:suppressAutoHyphens w:val="0"/>
              <w:spacing w:after="0"/>
              <w:ind w:leftChars="-1" w:hanging="2" w:hangingChars="1"/>
              <w:jc w:val="both"/>
              <w:textAlignment w:val="top"/>
              <w:outlineLvl w:val="0"/>
              <w:rPr>
                <w:rFonts w:cs="ArialNarrow-Bold"/>
              </w:rPr>
            </w:pPr>
            <w:r w:rsidRPr="00E85ECE" w:rsidR="2D9A9A82">
              <w:rPr>
                <w:rFonts w:cs="ArialNarrow-Bold"/>
                <w:b w:val="1"/>
                <w:bCs w:val="1"/>
              </w:rPr>
              <w:t>CE1, N3, RA3:</w:t>
            </w:r>
            <w:r w:rsidRPr="00E85ECE" w:rsidR="2D9A9A82">
              <w:rPr>
                <w:rFonts w:cs="ArialNarrow-Bold"/>
              </w:rPr>
              <w:t xml:space="preserve">  Formula modelos y aplica métodos probabilísticos y estadísticos, avanzados e involucrando </w:t>
            </w:r>
            <w:r w:rsidRPr="00E85ECE" w:rsidR="6A40F1AF">
              <w:rPr>
                <w:rFonts w:cs="ArialNarrow-Bold"/>
              </w:rPr>
              <w:t>incertidumbre, para</w:t>
            </w:r>
            <w:r w:rsidRPr="00E85ECE" w:rsidR="2D9A9A82">
              <w:rPr>
                <w:rFonts w:cs="ArialNarrow-Bold"/>
              </w:rPr>
              <w:t xml:space="preserve"> el estudio de </w:t>
            </w:r>
            <w:r w:rsidRPr="00E85ECE" w:rsidR="2D9A9A82">
              <w:rPr>
                <w:rFonts w:cs="ArialNarrow-Bold"/>
              </w:rPr>
              <w:t>fenómenos.</w:t>
            </w:r>
            <w:r>
              <w:tab/>
            </w:r>
            <w:r>
              <w:tab/>
            </w:r>
          </w:p>
          <w:p w:rsidR="002939C3" w:rsidP="00E85ECE" w:rsidRDefault="002939C3" w14:paraId="66FE23DA" wp14:textId="45EE8F66">
            <w:pPr>
              <w:suppressAutoHyphens w:val="0"/>
              <w:spacing w:after="0"/>
              <w:ind w:leftChars="-1" w:hanging="2" w:hangingChars="1"/>
              <w:jc w:val="both"/>
              <w:textAlignment w:val="top"/>
              <w:outlineLvl w:val="0"/>
              <w:rPr>
                <w:rFonts w:cs="ArialNarrow-Bold"/>
              </w:rPr>
            </w:pPr>
            <w:r w:rsidRPr="00E85ECE" w:rsidR="2D9A9A82">
              <w:rPr>
                <w:rFonts w:cs="ArialNarrow-Bold"/>
                <w:b w:val="1"/>
                <w:bCs w:val="1"/>
              </w:rPr>
              <w:t>CE2, N3, RA1:</w:t>
            </w:r>
            <w:r w:rsidRPr="00E85ECE" w:rsidR="2D9A9A82">
              <w:rPr>
                <w:rFonts w:cs="ArialNarrow-Bold"/>
              </w:rPr>
              <w:t xml:space="preserve"> Genera soluciones, en contextos reales y multidisciplinarios,</w:t>
            </w:r>
            <w:r w:rsidRPr="00E85ECE" w:rsidR="65FF2EAE">
              <w:rPr>
                <w:rFonts w:cs="ArialNarrow-Bold"/>
              </w:rPr>
              <w:t xml:space="preserve"> </w:t>
            </w:r>
            <w:r w:rsidRPr="00E85ECE" w:rsidR="2D9A9A82">
              <w:rPr>
                <w:rFonts w:cs="ArialNarrow-Bold"/>
              </w:rPr>
              <w:t xml:space="preserve">de manera autónoma y colaborativa, a problemas de ingeniería, ciencias y tecnología. </w:t>
            </w:r>
            <w:r>
              <w:tab/>
            </w:r>
          </w:p>
          <w:p w:rsidR="002939C3" w:rsidP="00E85ECE" w:rsidRDefault="002939C3" w14:paraId="7276853E" wp14:textId="2D47C96E">
            <w:pPr>
              <w:suppressAutoHyphens w:val="0"/>
              <w:spacing w:after="0"/>
              <w:ind w:leftChars="-1" w:hanging="2" w:hangingChars="1"/>
              <w:jc w:val="both"/>
              <w:textAlignment w:val="top"/>
              <w:outlineLvl w:val="0"/>
              <w:rPr>
                <w:rFonts w:cs="ArialNarrow-Bold"/>
              </w:rPr>
            </w:pPr>
            <w:r w:rsidRPr="00E85ECE" w:rsidR="2D9A9A82">
              <w:rPr>
                <w:rFonts w:cs="ArialNarrow-Bold"/>
                <w:b w:val="1"/>
                <w:bCs w:val="1"/>
              </w:rPr>
              <w:t>CE2, N3, RA2:</w:t>
            </w:r>
            <w:r w:rsidRPr="00E85ECE" w:rsidR="2D9A9A82">
              <w:rPr>
                <w:rFonts w:cs="ArialNarrow-Bold"/>
              </w:rPr>
              <w:t xml:space="preserve"> Planifica el proceso </w:t>
            </w:r>
            <w:r w:rsidRPr="00E85ECE" w:rsidR="1C15B930">
              <w:rPr>
                <w:rFonts w:cs="ArialNarrow-Bold"/>
              </w:rPr>
              <w:t>de implementación</w:t>
            </w:r>
            <w:r w:rsidRPr="00E85ECE" w:rsidR="2D9A9A82">
              <w:rPr>
                <w:rFonts w:cs="ArialNarrow-Bold"/>
              </w:rPr>
              <w:t xml:space="preserve"> de la solución propuesta, en base a herramientas avanzadas de matemáticas, para solucionar problemas </w:t>
            </w:r>
            <w:r w:rsidRPr="00E85ECE" w:rsidR="2D9A9A82">
              <w:rPr>
                <w:rFonts w:cs="ArialNarrow-Bold"/>
              </w:rPr>
              <w:t xml:space="preserve">complejos  </w:t>
            </w:r>
            <w:r>
              <w:tab/>
            </w:r>
          </w:p>
          <w:p w:rsidR="002939C3" w:rsidP="002939C3" w:rsidRDefault="002939C3" w14:paraId="5B08EB3A" wp14:textId="77777777">
            <w:pPr>
              <w:suppressAutoHyphens w:val="0"/>
              <w:spacing w:after="0"/>
              <w:ind w:leftChars="-1" w:hanging="2" w:hangingChars="1"/>
              <w:jc w:val="both"/>
              <w:textAlignment w:val="top"/>
              <w:outlineLvl w:val="0"/>
              <w:rPr>
                <w:rFonts w:cs="ArialNarrow-Bold"/>
                <w:bCs/>
              </w:rPr>
            </w:pPr>
            <w:r w:rsidRPr="00173D87">
              <w:rPr>
                <w:rFonts w:cs="ArialNarrow-Bold"/>
                <w:b/>
              </w:rPr>
              <w:t>CE2, N3, RA3:</w:t>
            </w:r>
            <w:r w:rsidRPr="00173D87">
              <w:rPr>
                <w:rFonts w:cs="ArialNarrow-Bold"/>
                <w:bCs/>
              </w:rPr>
              <w:t xml:space="preserve"> Valida procesos y métodos optimizándolos, para lograr la eficiencia de la solución propuesta.</w:t>
            </w:r>
            <w:r w:rsidRPr="00173D87">
              <w:rPr>
                <w:rFonts w:cs="ArialNarrow-Bold"/>
                <w:bCs/>
              </w:rPr>
              <w:tab/>
            </w:r>
          </w:p>
          <w:p w:rsidR="002939C3" w:rsidP="00E85ECE" w:rsidRDefault="002939C3" w14:paraId="125EF8E8" wp14:textId="5F447888">
            <w:pPr>
              <w:suppressAutoHyphens w:val="0"/>
              <w:spacing w:after="0"/>
              <w:ind w:leftChars="-1" w:hanging="2" w:hangingChars="1"/>
              <w:jc w:val="both"/>
              <w:textAlignment w:val="top"/>
              <w:outlineLvl w:val="0"/>
              <w:rPr>
                <w:rFonts w:cs="Calibri"/>
              </w:rPr>
            </w:pPr>
            <w:r w:rsidRPr="00E85ECE" w:rsidR="2D9A9A82">
              <w:rPr>
                <w:rFonts w:cs="ArialNarrow-Bold"/>
                <w:b w:val="1"/>
                <w:bCs w:val="1"/>
              </w:rPr>
              <w:t>CE2, N3, RA4:</w:t>
            </w:r>
            <w:r w:rsidRPr="00E85ECE" w:rsidR="2D9A9A82">
              <w:rPr>
                <w:rFonts w:cs="ArialNarrow-Bold"/>
              </w:rPr>
              <w:t xml:space="preserve"> Fundamenta la factibilidad de la resolución del problema propuesto, indicando su complejidad, </w:t>
            </w:r>
            <w:r w:rsidRPr="00E85ECE" w:rsidR="4689014F">
              <w:rPr>
                <w:rFonts w:cs="Calibri"/>
              </w:rPr>
              <w:t>para lograr</w:t>
            </w:r>
            <w:r w:rsidRPr="00E85ECE" w:rsidR="2D9A9A82">
              <w:rPr>
                <w:rFonts w:cs="Calibri"/>
              </w:rPr>
              <w:t xml:space="preserve"> la eficiencia de la </w:t>
            </w:r>
            <w:r w:rsidRPr="00E85ECE" w:rsidR="2D9A9A82">
              <w:rPr>
                <w:rFonts w:cs="Calibri"/>
              </w:rPr>
              <w:t>solución.</w:t>
            </w:r>
            <w:r>
              <w:tab/>
            </w:r>
          </w:p>
          <w:p w:rsidR="002939C3" w:rsidP="002939C3" w:rsidRDefault="002939C3" w14:paraId="4868348D" wp14:textId="77777777">
            <w:pPr>
              <w:suppressAutoHyphens w:val="0"/>
              <w:spacing w:after="0"/>
              <w:ind w:leftChars="-1" w:hanging="2" w:hangingChars="1"/>
              <w:jc w:val="both"/>
              <w:textAlignment w:val="top"/>
              <w:outlineLvl w:val="0"/>
              <w:rPr>
                <w:rFonts w:cs="Calibri"/>
                <w:bCs/>
              </w:rPr>
            </w:pPr>
            <w:r>
              <w:rPr>
                <w:rFonts w:cs="Calibri"/>
                <w:b/>
              </w:rPr>
              <w:t>CE2, N3, RA5:</w:t>
            </w:r>
            <w:r>
              <w:rPr>
                <w:rFonts w:cs="Calibri"/>
                <w:bCs/>
              </w:rPr>
              <w:t xml:space="preserve"> Simula métodos matemáticos avanzados en la resolución de ecuaciones en derivadas parciales, para problemas físicos complejos.</w:t>
            </w:r>
            <w:r>
              <w:rPr>
                <w:rFonts w:cs="Calibri"/>
                <w:bCs/>
              </w:rPr>
              <w:tab/>
            </w:r>
          </w:p>
          <w:p w:rsidRPr="001B175C" w:rsidR="005126B2" w:rsidP="00E85ECE" w:rsidRDefault="002939C3" w14:paraId="45F95A7E" wp14:textId="080FEA66">
            <w:pPr>
              <w:pStyle w:val="Normal1"/>
              <w:jc w:val="both"/>
              <w:rPr>
                <w:rFonts w:ascii="Calibri" w:hAnsi="Calibri"/>
                <w:color w:val="auto"/>
                <w:sz w:val="22"/>
                <w:szCs w:val="22"/>
              </w:rPr>
            </w:pPr>
            <w:r w:rsidRPr="00E85ECE" w:rsidR="2D9A9A82">
              <w:rPr>
                <w:rFonts w:ascii="Calibri" w:hAnsi="Calibri" w:cs="Calibri"/>
                <w:b w:val="1"/>
                <w:bCs w:val="1"/>
              </w:rPr>
              <w:t>CE2, N3, RA6:</w:t>
            </w:r>
            <w:r w:rsidRPr="00E85ECE" w:rsidR="2D9A9A82">
              <w:rPr>
                <w:rFonts w:ascii="Calibri" w:hAnsi="Calibri" w:cs="Calibri"/>
              </w:rPr>
              <w:t xml:space="preserve"> Implementa modelos probabilísticos y estadísticos, a través de su diseño y </w:t>
            </w:r>
            <w:r w:rsidRPr="00E85ECE" w:rsidR="0A77EFA9">
              <w:rPr>
                <w:rFonts w:ascii="Calibri" w:hAnsi="Calibri" w:cs="Calibri"/>
              </w:rPr>
              <w:t>análisis, para</w:t>
            </w:r>
            <w:r w:rsidRPr="00E85ECE" w:rsidR="2D9A9A82">
              <w:rPr>
                <w:rFonts w:ascii="Calibri" w:hAnsi="Calibri" w:cs="Calibri"/>
              </w:rPr>
              <w:t xml:space="preserve"> la ingeniería financiera, la energía, biología y gestión de recursos, entre otros.</w:t>
            </w:r>
          </w:p>
        </w:tc>
      </w:tr>
      <w:tr xmlns:wp14="http://schemas.microsoft.com/office/word/2010/wordml" w:rsidRPr="00B14770" w:rsidR="00B14770" w:rsidTr="2C12A7F7" w14:paraId="0A7F430A" wp14:textId="77777777">
        <w:tc>
          <w:tcPr>
            <w:tcW w:w="10031" w:type="dxa"/>
            <w:tcMar/>
          </w:tcPr>
          <w:p w:rsidRPr="0082428B" w:rsidR="00B14770" w:rsidP="0009142F" w:rsidRDefault="00B14770" w14:paraId="503D57E6" wp14:textId="77777777">
            <w:pPr>
              <w:numPr>
                <w:ilvl w:val="0"/>
                <w:numId w:val="5"/>
              </w:numPr>
              <w:rPr>
                <w:rFonts w:eastAsia="Times New Roman" w:cs="ArialNarrow-Bold"/>
                <w:bCs/>
                <w:color w:val="000000"/>
              </w:rPr>
            </w:pPr>
            <w:r w:rsidRPr="2C12A7F7" w:rsidR="00B14770">
              <w:rPr>
                <w:rFonts w:eastAsia="Times New Roman" w:cs="ArialNarrow-Bold"/>
                <w:color w:val="000000" w:themeColor="text1" w:themeTint="FF" w:themeShade="FF"/>
              </w:rPr>
              <w:t xml:space="preserve">Esta asignatura aporta al logro del perfil de egreso y licenciatura a través de desempeños que tributan a las siguientes competencias genéricas en su </w:t>
            </w:r>
            <w:r w:rsidRPr="2C12A7F7" w:rsidR="00364458">
              <w:rPr>
                <w:rFonts w:eastAsia="Times New Roman" w:cs="ArialNarrow-Bold"/>
                <w:color w:val="000000" w:themeColor="text1" w:themeTint="FF" w:themeShade="FF"/>
              </w:rPr>
              <w:t>tercer</w:t>
            </w:r>
            <w:r w:rsidRPr="2C12A7F7" w:rsidR="6F61A422">
              <w:rPr>
                <w:rFonts w:eastAsia="Times New Roman" w:cs="ArialNarrow-Bold"/>
                <w:color w:val="000000" w:themeColor="text1" w:themeTint="FF" w:themeShade="FF"/>
              </w:rPr>
              <w:t xml:space="preserve"> </w:t>
            </w:r>
            <w:r w:rsidRPr="2C12A7F7" w:rsidR="00B14770">
              <w:rPr>
                <w:rFonts w:eastAsia="Times New Roman" w:cs="ArialNarrow-Bold"/>
                <w:color w:val="000000" w:themeColor="text1" w:themeTint="FF" w:themeShade="FF"/>
              </w:rPr>
              <w:t>nivel de desempeño:</w:t>
            </w:r>
          </w:p>
          <w:p w:rsidRPr="0082428B" w:rsidR="00173D87" w:rsidP="2C12A7F7" w:rsidRDefault="00173D87" w14:paraId="7813CA29" wp14:textId="48D20B7A">
            <w:pPr>
              <w:pStyle w:val="Normal1"/>
              <w:suppressAutoHyphens w:val="0"/>
              <w:spacing w:after="0"/>
              <w:ind/>
              <w:jc w:val="both"/>
              <w:textAlignment w:val="top"/>
              <w:rPr>
                <w:rFonts w:ascii="Calibri" w:hAnsi="Calibri" w:eastAsia="Calibri" w:cs="Calibri"/>
                <w:b w:val="0"/>
                <w:bCs w:val="0"/>
                <w:i w:val="0"/>
                <w:iCs w:val="0"/>
                <w:caps w:val="0"/>
                <w:smallCaps w:val="0"/>
                <w:noProof w:val="0"/>
                <w:color w:val="000000" w:themeColor="text1" w:themeTint="FF" w:themeShade="FF"/>
                <w:sz w:val="22"/>
                <w:szCs w:val="22"/>
                <w:lang w:val="es-CL"/>
              </w:rPr>
            </w:pPr>
            <w:r w:rsidRPr="2C12A7F7" w:rsidR="54E95708">
              <w:rPr>
                <w:rFonts w:ascii="Calibri" w:hAnsi="Calibri" w:eastAsia="Calibri" w:cs="Calibri"/>
                <w:b w:val="1"/>
                <w:bCs w:val="1"/>
                <w:i w:val="0"/>
                <w:iCs w:val="0"/>
                <w:caps w:val="0"/>
                <w:smallCaps w:val="0"/>
                <w:noProof w:val="0"/>
                <w:color w:val="000000" w:themeColor="text1" w:themeTint="FF" w:themeShade="FF"/>
                <w:sz w:val="22"/>
                <w:szCs w:val="22"/>
                <w:lang w:val="es-CL"/>
              </w:rPr>
              <w:t>CG1, N3, D1:</w:t>
            </w:r>
            <w:r w:rsidRPr="2C12A7F7" w:rsidR="54E95708">
              <w:rPr>
                <w:rFonts w:ascii="Calibri" w:hAnsi="Calibri" w:eastAsia="Calibri" w:cs="Calibri"/>
                <w:b w:val="0"/>
                <w:bCs w:val="0"/>
                <w:i w:val="0"/>
                <w:iCs w:val="0"/>
                <w:caps w:val="0"/>
                <w:smallCaps w:val="0"/>
                <w:noProof w:val="0"/>
                <w:color w:val="000000" w:themeColor="text1" w:themeTint="FF" w:themeShade="FF"/>
                <w:sz w:val="22"/>
                <w:szCs w:val="22"/>
                <w:lang w:val="es-CL"/>
              </w:rPr>
              <w:t xml:space="preserve"> Muestra un desempeño profesional innovador, integrando habilidades, conocimientos y experiencias de su área disciplinar.</w:t>
            </w:r>
          </w:p>
          <w:p w:rsidRPr="0082428B" w:rsidR="00173D87" w:rsidP="2C12A7F7" w:rsidRDefault="00173D87" w14:paraId="565149A9" wp14:textId="75CED09F">
            <w:pPr>
              <w:pStyle w:val="Normal1"/>
              <w:suppressAutoHyphens w:val="0"/>
              <w:spacing w:after="0"/>
              <w:ind/>
              <w:jc w:val="both"/>
              <w:textAlignment w:val="top"/>
              <w:rPr>
                <w:rFonts w:ascii="Calibri" w:hAnsi="Calibri" w:eastAsia="Calibri" w:cs="Calibri"/>
                <w:b w:val="0"/>
                <w:bCs w:val="0"/>
                <w:i w:val="0"/>
                <w:iCs w:val="0"/>
                <w:caps w:val="0"/>
                <w:smallCaps w:val="0"/>
                <w:noProof w:val="0"/>
                <w:color w:val="000000" w:themeColor="text1" w:themeTint="FF" w:themeShade="FF"/>
                <w:sz w:val="22"/>
                <w:szCs w:val="22"/>
                <w:lang w:val="es-CL"/>
              </w:rPr>
            </w:pPr>
            <w:r w:rsidRPr="2C12A7F7" w:rsidR="54E95708">
              <w:rPr>
                <w:rFonts w:ascii="Calibri" w:hAnsi="Calibri" w:eastAsia="Calibri" w:cs="Calibri"/>
                <w:b w:val="1"/>
                <w:bCs w:val="1"/>
                <w:i w:val="0"/>
                <w:iCs w:val="0"/>
                <w:caps w:val="0"/>
                <w:smallCaps w:val="0"/>
                <w:noProof w:val="0"/>
                <w:color w:val="000000" w:themeColor="text1" w:themeTint="FF" w:themeShade="FF"/>
                <w:sz w:val="22"/>
                <w:szCs w:val="22"/>
                <w:lang w:val="es-CL"/>
              </w:rPr>
              <w:t>CG1, N3, D2:</w:t>
            </w:r>
            <w:r w:rsidRPr="2C12A7F7" w:rsidR="54E95708">
              <w:rPr>
                <w:rFonts w:ascii="Calibri" w:hAnsi="Calibri" w:eastAsia="Calibri" w:cs="Calibri"/>
                <w:b w:val="0"/>
                <w:bCs w:val="0"/>
                <w:i w:val="0"/>
                <w:iCs w:val="0"/>
                <w:caps w:val="0"/>
                <w:smallCaps w:val="0"/>
                <w:noProof w:val="0"/>
                <w:color w:val="000000" w:themeColor="text1" w:themeTint="FF" w:themeShade="FF"/>
                <w:sz w:val="22"/>
                <w:szCs w:val="22"/>
                <w:lang w:val="es-CL"/>
              </w:rPr>
              <w:t xml:space="preserve"> Genera nuevas ideas para la producción de soluciones prácticas y transformadoras en su área disciplinar.</w:t>
            </w:r>
          </w:p>
          <w:p w:rsidRPr="0082428B" w:rsidR="00173D87" w:rsidP="2C12A7F7" w:rsidRDefault="00173D87" w14:paraId="513E387B" wp14:textId="62B00CC0">
            <w:pPr>
              <w:pStyle w:val="Normal1"/>
              <w:suppressAutoHyphens w:val="0"/>
              <w:spacing w:after="0"/>
              <w:ind/>
              <w:jc w:val="both"/>
              <w:textAlignment w:val="top"/>
              <w:rPr>
                <w:rFonts w:ascii="Calibri" w:hAnsi="Calibri" w:eastAsia="Calibri" w:cs="Calibri"/>
                <w:b w:val="0"/>
                <w:bCs w:val="0"/>
                <w:i w:val="0"/>
                <w:iCs w:val="0"/>
                <w:caps w:val="0"/>
                <w:smallCaps w:val="0"/>
                <w:noProof w:val="0"/>
                <w:color w:val="000000" w:themeColor="text1" w:themeTint="FF" w:themeShade="FF"/>
                <w:sz w:val="22"/>
                <w:szCs w:val="22"/>
                <w:lang w:val="es-CL"/>
              </w:rPr>
            </w:pPr>
            <w:r w:rsidRPr="2C12A7F7" w:rsidR="54E95708">
              <w:rPr>
                <w:rFonts w:ascii="Calibri" w:hAnsi="Calibri" w:eastAsia="Calibri" w:cs="Calibri"/>
                <w:b w:val="1"/>
                <w:bCs w:val="1"/>
                <w:i w:val="0"/>
                <w:iCs w:val="0"/>
                <w:caps w:val="0"/>
                <w:smallCaps w:val="0"/>
                <w:noProof w:val="0"/>
                <w:color w:val="000000" w:themeColor="text1" w:themeTint="FF" w:themeShade="FF"/>
                <w:sz w:val="22"/>
                <w:szCs w:val="22"/>
                <w:lang w:val="es-CL"/>
              </w:rPr>
              <w:t xml:space="preserve">CG2, N3, D1: </w:t>
            </w:r>
            <w:r w:rsidRPr="2C12A7F7" w:rsidR="54E95708">
              <w:rPr>
                <w:rFonts w:ascii="Calibri" w:hAnsi="Calibri" w:eastAsia="Calibri" w:cs="Calibri"/>
                <w:b w:val="0"/>
                <w:bCs w:val="0"/>
                <w:i w:val="0"/>
                <w:iCs w:val="0"/>
                <w:caps w:val="0"/>
                <w:smallCaps w:val="0"/>
                <w:noProof w:val="0"/>
                <w:color w:val="000000" w:themeColor="text1" w:themeTint="FF" w:themeShade="FF"/>
                <w:sz w:val="22"/>
                <w:szCs w:val="22"/>
                <w:lang w:val="es-CL"/>
              </w:rPr>
              <w:t>Desarrolla tareas y soluciones en equipos inter y multidisciplinarios, en forma planificada, para favorecer el cumplimiento de objetivos en entornos complejos.</w:t>
            </w:r>
          </w:p>
          <w:p w:rsidRPr="0082428B" w:rsidR="00173D87" w:rsidP="2C12A7F7" w:rsidRDefault="00173D87" w14:paraId="35872EED" wp14:textId="06282EBC">
            <w:pPr>
              <w:pStyle w:val="Normal1"/>
              <w:suppressAutoHyphens w:val="0"/>
              <w:spacing w:before="0" w:beforeAutospacing="off" w:after="0" w:afterAutospacing="off"/>
              <w:ind/>
              <w:textAlignment w:val="top"/>
              <w:rPr>
                <w:rFonts w:ascii="Calibri" w:hAnsi="Calibri" w:eastAsia="Calibri" w:cs="Calibri"/>
                <w:b w:val="0"/>
                <w:bCs w:val="0"/>
                <w:i w:val="0"/>
                <w:iCs w:val="0"/>
                <w:caps w:val="0"/>
                <w:smallCaps w:val="0"/>
                <w:noProof w:val="0"/>
                <w:color w:val="000000" w:themeColor="text1" w:themeTint="FF" w:themeShade="FF"/>
                <w:sz w:val="22"/>
                <w:szCs w:val="22"/>
                <w:lang w:val="es-CL"/>
              </w:rPr>
            </w:pPr>
            <w:r w:rsidRPr="2C12A7F7" w:rsidR="54E95708">
              <w:rPr>
                <w:rFonts w:ascii="Calibri" w:hAnsi="Calibri" w:eastAsia="Calibri" w:cs="Calibri"/>
                <w:b w:val="1"/>
                <w:bCs w:val="1"/>
                <w:i w:val="0"/>
                <w:iCs w:val="0"/>
                <w:caps w:val="0"/>
                <w:smallCaps w:val="0"/>
                <w:noProof w:val="0"/>
                <w:color w:val="000000" w:themeColor="text1" w:themeTint="FF" w:themeShade="FF"/>
                <w:sz w:val="22"/>
                <w:szCs w:val="22"/>
                <w:lang w:val="es-CL"/>
              </w:rPr>
              <w:t>CG2, N3, D2:</w:t>
            </w:r>
            <w:r w:rsidRPr="2C12A7F7" w:rsidR="54E95708">
              <w:rPr>
                <w:rFonts w:ascii="Calibri" w:hAnsi="Calibri" w:eastAsia="Calibri" w:cs="Calibri"/>
                <w:b w:val="0"/>
                <w:bCs w:val="0"/>
                <w:i w:val="0"/>
                <w:iCs w:val="0"/>
                <w:caps w:val="0"/>
                <w:smallCaps w:val="0"/>
                <w:noProof w:val="0"/>
                <w:color w:val="000000" w:themeColor="text1" w:themeTint="FF" w:themeShade="FF"/>
                <w:sz w:val="22"/>
                <w:szCs w:val="22"/>
                <w:lang w:val="es-CL"/>
              </w:rPr>
              <w:t xml:space="preserve"> Favorece la comunicación efectiva, el reparto equilibrado de tareas y la cohesión del equipo, para contribuir a la consolidación y desarrollo del grupo.</w:t>
            </w:r>
          </w:p>
          <w:p w:rsidRPr="0082428B" w:rsidR="00173D87" w:rsidP="2C12A7F7" w:rsidRDefault="00173D87" w14:paraId="1C0D8F82" wp14:textId="18ED277E">
            <w:pPr>
              <w:pStyle w:val="Normal1"/>
              <w:suppressAutoHyphens w:val="0"/>
              <w:spacing w:after="0"/>
              <w:ind/>
              <w:jc w:val="both"/>
              <w:textAlignment w:val="top"/>
              <w:rPr>
                <w:rFonts w:ascii="Calibri" w:hAnsi="Calibri" w:eastAsia="Calibri" w:cs="Calibri"/>
                <w:b w:val="0"/>
                <w:bCs w:val="0"/>
                <w:i w:val="0"/>
                <w:iCs w:val="0"/>
                <w:caps w:val="0"/>
                <w:smallCaps w:val="0"/>
                <w:noProof w:val="0"/>
                <w:color w:val="000000" w:themeColor="text1" w:themeTint="FF" w:themeShade="FF"/>
                <w:sz w:val="22"/>
                <w:szCs w:val="22"/>
                <w:lang w:val="es-CL"/>
              </w:rPr>
            </w:pPr>
            <w:r w:rsidRPr="2C12A7F7" w:rsidR="54E95708">
              <w:rPr>
                <w:rFonts w:ascii="Calibri" w:hAnsi="Calibri" w:eastAsia="Calibri" w:cs="Calibri"/>
                <w:b w:val="1"/>
                <w:bCs w:val="1"/>
                <w:i w:val="0"/>
                <w:iCs w:val="0"/>
                <w:caps w:val="0"/>
                <w:smallCaps w:val="0"/>
                <w:noProof w:val="0"/>
                <w:color w:val="000000" w:themeColor="text1" w:themeTint="FF" w:themeShade="FF"/>
                <w:sz w:val="22"/>
                <w:szCs w:val="22"/>
                <w:lang w:val="es-CL"/>
              </w:rPr>
              <w:t>CG3, N3, D1:</w:t>
            </w:r>
            <w:r w:rsidRPr="2C12A7F7" w:rsidR="54E95708">
              <w:rPr>
                <w:rFonts w:ascii="Calibri" w:hAnsi="Calibri" w:eastAsia="Calibri" w:cs="Calibri"/>
                <w:b w:val="0"/>
                <w:bCs w:val="0"/>
                <w:i w:val="0"/>
                <w:iCs w:val="0"/>
                <w:caps w:val="0"/>
                <w:smallCaps w:val="0"/>
                <w:noProof w:val="0"/>
                <w:color w:val="000000" w:themeColor="text1" w:themeTint="FF" w:themeShade="FF"/>
                <w:sz w:val="22"/>
                <w:szCs w:val="22"/>
                <w:lang w:val="es-CL"/>
              </w:rPr>
              <w:t xml:space="preserve"> Ejecuta propuestas de intervención de manera colaborativa con su equipo de trabajo para solucionar problemáticas sociales, económicas y/o medioambientales, respondiendo a intereses de la comunidad local y/o regional.</w:t>
            </w:r>
          </w:p>
          <w:p w:rsidRPr="0082428B" w:rsidR="00173D87" w:rsidP="2C12A7F7" w:rsidRDefault="00173D87" w14:paraId="5BA0FF04" wp14:textId="3B2877C0">
            <w:pPr>
              <w:pStyle w:val="Normal1"/>
              <w:suppressAutoHyphens w:val="0"/>
              <w:spacing w:after="0"/>
              <w:ind/>
              <w:jc w:val="both"/>
              <w:textAlignment w:val="top"/>
              <w:rPr>
                <w:rFonts w:ascii="Calibri" w:hAnsi="Calibri" w:eastAsia="Calibri" w:cs="Calibri"/>
                <w:b w:val="0"/>
                <w:bCs w:val="0"/>
                <w:i w:val="0"/>
                <w:iCs w:val="0"/>
                <w:caps w:val="0"/>
                <w:smallCaps w:val="0"/>
                <w:noProof w:val="0"/>
                <w:color w:val="000000" w:themeColor="text1" w:themeTint="FF" w:themeShade="FF"/>
                <w:sz w:val="22"/>
                <w:szCs w:val="22"/>
                <w:lang w:val="es-CL"/>
              </w:rPr>
            </w:pPr>
            <w:r w:rsidRPr="2C12A7F7" w:rsidR="54E95708">
              <w:rPr>
                <w:rFonts w:ascii="Calibri" w:hAnsi="Calibri" w:eastAsia="Calibri" w:cs="Calibri"/>
                <w:b w:val="1"/>
                <w:bCs w:val="1"/>
                <w:i w:val="0"/>
                <w:iCs w:val="0"/>
                <w:caps w:val="0"/>
                <w:smallCaps w:val="0"/>
                <w:noProof w:val="0"/>
                <w:color w:val="000000" w:themeColor="text1" w:themeTint="FF" w:themeShade="FF"/>
                <w:sz w:val="22"/>
                <w:szCs w:val="22"/>
                <w:lang w:val="es-CL"/>
              </w:rPr>
              <w:t>CG3, N3, D2:</w:t>
            </w:r>
            <w:r w:rsidRPr="2C12A7F7" w:rsidR="54E95708">
              <w:rPr>
                <w:rFonts w:ascii="Calibri" w:hAnsi="Calibri" w:eastAsia="Calibri" w:cs="Calibri"/>
                <w:b w:val="0"/>
                <w:bCs w:val="0"/>
                <w:i w:val="0"/>
                <w:iCs w:val="0"/>
                <w:caps w:val="0"/>
                <w:smallCaps w:val="0"/>
                <w:noProof w:val="0"/>
                <w:color w:val="000000" w:themeColor="text1" w:themeTint="FF" w:themeShade="FF"/>
                <w:sz w:val="22"/>
                <w:szCs w:val="22"/>
                <w:lang w:val="es-CL"/>
              </w:rPr>
              <w:t xml:space="preserve"> Evalúa procesos de intervención junto a los actores involucrados, considerando el impacto social, económico y medioambiental para contribuir al desarrollo integral de la comunidad local y/o regional.</w:t>
            </w:r>
          </w:p>
          <w:p w:rsidRPr="0082428B" w:rsidR="00173D87" w:rsidP="2C12A7F7" w:rsidRDefault="00173D87" w14:paraId="134848AE" wp14:textId="1AB78492">
            <w:pPr>
              <w:suppressAutoHyphens w:val="0"/>
              <w:spacing w:after="0" w:line="276" w:lineRule="auto"/>
              <w:ind w:leftChars="-1" w:hanging="2" w:hangingChars="1"/>
              <w:jc w:val="both"/>
              <w:textAlignment w:val="top"/>
              <w:rPr>
                <w:rFonts w:ascii="Calibri" w:hAnsi="Calibri" w:eastAsia="Calibri" w:cs="Calibri"/>
                <w:b w:val="0"/>
                <w:bCs w:val="0"/>
                <w:i w:val="0"/>
                <w:iCs w:val="0"/>
                <w:caps w:val="0"/>
                <w:smallCaps w:val="0"/>
                <w:noProof w:val="0"/>
                <w:color w:val="000000" w:themeColor="text1" w:themeTint="FF" w:themeShade="FF"/>
                <w:sz w:val="22"/>
                <w:szCs w:val="22"/>
                <w:lang w:val="es-CL"/>
              </w:rPr>
            </w:pPr>
            <w:r w:rsidRPr="2C12A7F7" w:rsidR="54E95708">
              <w:rPr>
                <w:rFonts w:ascii="Calibri" w:hAnsi="Calibri" w:eastAsia="Calibri" w:cs="Calibri"/>
                <w:b w:val="1"/>
                <w:bCs w:val="1"/>
                <w:i w:val="0"/>
                <w:iCs w:val="0"/>
                <w:caps w:val="0"/>
                <w:smallCaps w:val="0"/>
                <w:noProof w:val="0"/>
                <w:color w:val="000000" w:themeColor="text1" w:themeTint="FF" w:themeShade="FF"/>
                <w:sz w:val="22"/>
                <w:szCs w:val="22"/>
                <w:lang w:val="es-CL"/>
              </w:rPr>
              <w:t>CG4, N3, D1:</w:t>
            </w:r>
            <w:r w:rsidRPr="2C12A7F7" w:rsidR="54E95708">
              <w:rPr>
                <w:rFonts w:ascii="Calibri" w:hAnsi="Calibri" w:eastAsia="Calibri" w:cs="Calibri"/>
                <w:b w:val="0"/>
                <w:bCs w:val="0"/>
                <w:i w:val="0"/>
                <w:iCs w:val="0"/>
                <w:caps w:val="0"/>
                <w:smallCaps w:val="0"/>
                <w:noProof w:val="0"/>
                <w:color w:val="000000" w:themeColor="text1" w:themeTint="FF" w:themeShade="FF"/>
                <w:sz w:val="22"/>
                <w:szCs w:val="22"/>
                <w:lang w:val="es-CL"/>
              </w:rPr>
              <w:t xml:space="preserve"> Escucha atentamente a los distintos actores involucrados en el trabajo profesional en contextos nacionales e internacionales</w:t>
            </w:r>
          </w:p>
          <w:p w:rsidRPr="0082428B" w:rsidR="00173D87" w:rsidP="2C12A7F7" w:rsidRDefault="00173D87" w14:paraId="2EED8B34" wp14:textId="55CF40D0">
            <w:pPr>
              <w:suppressAutoHyphens w:val="0"/>
              <w:spacing w:after="0" w:line="276" w:lineRule="auto"/>
              <w:ind w:leftChars="-1" w:hanging="2" w:hangingChars="1"/>
              <w:jc w:val="both"/>
              <w:textAlignment w:val="top"/>
              <w:rPr>
                <w:rFonts w:ascii="Calibri" w:hAnsi="Calibri" w:eastAsia="Calibri" w:cs="Calibri"/>
                <w:b w:val="0"/>
                <w:bCs w:val="0"/>
                <w:i w:val="0"/>
                <w:iCs w:val="0"/>
                <w:caps w:val="0"/>
                <w:smallCaps w:val="0"/>
                <w:noProof w:val="0"/>
                <w:color w:val="000000" w:themeColor="text1" w:themeTint="FF" w:themeShade="FF"/>
                <w:sz w:val="22"/>
                <w:szCs w:val="22"/>
                <w:lang w:val="es-CL"/>
              </w:rPr>
            </w:pPr>
            <w:r w:rsidRPr="2C12A7F7" w:rsidR="54E95708">
              <w:rPr>
                <w:rFonts w:ascii="Calibri" w:hAnsi="Calibri" w:eastAsia="Calibri" w:cs="Calibri"/>
                <w:b w:val="1"/>
                <w:bCs w:val="1"/>
                <w:i w:val="0"/>
                <w:iCs w:val="0"/>
                <w:caps w:val="0"/>
                <w:smallCaps w:val="0"/>
                <w:noProof w:val="0"/>
                <w:color w:val="000000" w:themeColor="text1" w:themeTint="FF" w:themeShade="FF"/>
                <w:sz w:val="22"/>
                <w:szCs w:val="22"/>
                <w:lang w:val="es-CL"/>
              </w:rPr>
              <w:t>CG4, N3, D2:</w:t>
            </w:r>
            <w:r w:rsidRPr="2C12A7F7" w:rsidR="54E95708">
              <w:rPr>
                <w:rFonts w:ascii="Calibri" w:hAnsi="Calibri" w:eastAsia="Calibri" w:cs="Calibri"/>
                <w:b w:val="0"/>
                <w:bCs w:val="0"/>
                <w:i w:val="0"/>
                <w:iCs w:val="0"/>
                <w:caps w:val="0"/>
                <w:smallCaps w:val="0"/>
                <w:noProof w:val="0"/>
                <w:color w:val="000000" w:themeColor="text1" w:themeTint="FF" w:themeShade="FF"/>
                <w:sz w:val="22"/>
                <w:szCs w:val="22"/>
                <w:lang w:val="es-CL"/>
              </w:rPr>
              <w:t xml:space="preserve"> Empatiza ante las necesidades y requerimientos que se expresan en el trabajo profesional en contextos nacionales e internacionales</w:t>
            </w:r>
          </w:p>
          <w:p w:rsidRPr="0082428B" w:rsidR="00173D87" w:rsidP="2C12A7F7" w:rsidRDefault="00173D87" w14:paraId="29EDFAA2" wp14:textId="46A03393">
            <w:pPr>
              <w:suppressAutoHyphens w:val="0"/>
              <w:spacing w:after="0" w:line="276" w:lineRule="auto"/>
              <w:ind w:leftChars="-1" w:hanging="2" w:hangingChars="1"/>
              <w:jc w:val="both"/>
              <w:textAlignment w:val="top"/>
              <w:rPr>
                <w:rFonts w:ascii="Calibri" w:hAnsi="Calibri" w:eastAsia="Calibri" w:cs="Calibri"/>
                <w:b w:val="0"/>
                <w:bCs w:val="0"/>
                <w:i w:val="0"/>
                <w:iCs w:val="0"/>
                <w:caps w:val="0"/>
                <w:smallCaps w:val="0"/>
                <w:noProof w:val="0"/>
                <w:color w:val="000000" w:themeColor="text1" w:themeTint="FF" w:themeShade="FF"/>
                <w:sz w:val="22"/>
                <w:szCs w:val="22"/>
                <w:lang w:val="es-CL"/>
              </w:rPr>
            </w:pPr>
            <w:r w:rsidRPr="2C12A7F7" w:rsidR="54E95708">
              <w:rPr>
                <w:rFonts w:ascii="Calibri" w:hAnsi="Calibri" w:eastAsia="Calibri" w:cs="Calibri"/>
                <w:b w:val="1"/>
                <w:bCs w:val="1"/>
                <w:i w:val="0"/>
                <w:iCs w:val="0"/>
                <w:caps w:val="0"/>
                <w:smallCaps w:val="0"/>
                <w:noProof w:val="0"/>
                <w:color w:val="000000" w:themeColor="text1" w:themeTint="FF" w:themeShade="FF"/>
                <w:sz w:val="22"/>
                <w:szCs w:val="22"/>
                <w:lang w:val="es-CL"/>
              </w:rPr>
              <w:t>CG4, N3, D3:</w:t>
            </w:r>
            <w:r w:rsidRPr="2C12A7F7" w:rsidR="54E95708">
              <w:rPr>
                <w:rFonts w:ascii="Calibri" w:hAnsi="Calibri" w:eastAsia="Calibri" w:cs="Calibri"/>
                <w:b w:val="0"/>
                <w:bCs w:val="0"/>
                <w:i w:val="0"/>
                <w:iCs w:val="0"/>
                <w:caps w:val="0"/>
                <w:smallCaps w:val="0"/>
                <w:noProof w:val="0"/>
                <w:color w:val="000000" w:themeColor="text1" w:themeTint="FF" w:themeShade="FF"/>
                <w:sz w:val="22"/>
                <w:szCs w:val="22"/>
                <w:lang w:val="es-CL"/>
              </w:rPr>
              <w:t xml:space="preserve"> Expresa con claridad y respeto las propias necesidades y requerimientos en el trabajo profesional en contextos nacionales e internacionales</w:t>
            </w:r>
          </w:p>
          <w:p w:rsidRPr="0082428B" w:rsidR="00173D87" w:rsidP="2C12A7F7" w:rsidRDefault="00173D87" w14:paraId="4B94D5A5" wp14:textId="7B9A568B">
            <w:pPr>
              <w:pStyle w:val="Normal"/>
              <w:suppressAutoHyphens w:val="0"/>
              <w:spacing w:after="0"/>
              <w:ind w:leftChars="-1" w:hanging="2" w:hangingChars="1"/>
              <w:jc w:val="both"/>
              <w:textAlignment w:val="top"/>
              <w:outlineLvl w:val="0"/>
              <w:rPr>
                <w:rFonts w:cs="ArialNarrow-Bold"/>
              </w:rPr>
            </w:pPr>
          </w:p>
        </w:tc>
      </w:tr>
    </w:tbl>
    <w:p xmlns:wp14="http://schemas.microsoft.com/office/word/2010/wordml" w:rsidR="00B76206" w:rsidRDefault="00B76206" w14:paraId="3DEEC669" wp14:textId="77777777">
      <w:pPr>
        <w:pStyle w:val="Normal1"/>
        <w:jc w:val="both"/>
        <w:rPr>
          <w:rFonts w:ascii="Calibri" w:hAnsi="Calibri" w:eastAsia="Calibri" w:cs="Calibri"/>
          <w:b/>
          <w:szCs w:val="24"/>
        </w:rPr>
      </w:pPr>
    </w:p>
    <w:p xmlns:wp14="http://schemas.microsoft.com/office/word/2010/wordml" w:rsidR="00B76206" w:rsidRDefault="00B76206" w14:paraId="3656B9AB" wp14:textId="77777777">
      <w:pPr>
        <w:pStyle w:val="Normal1"/>
        <w:jc w:val="both"/>
        <w:rPr>
          <w:rFonts w:ascii="Calibri" w:hAnsi="Calibri" w:eastAsia="Calibri" w:cs="Calibri"/>
          <w:b/>
          <w:szCs w:val="24"/>
        </w:rPr>
      </w:pPr>
    </w:p>
    <w:p xmlns:wp14="http://schemas.microsoft.com/office/word/2010/wordml" w:rsidRPr="00B14770" w:rsidR="00B14770" w:rsidP="0009142F" w:rsidRDefault="00B14770" w14:paraId="05339B12" wp14:textId="77777777">
      <w:pPr>
        <w:pStyle w:val="Normal1"/>
        <w:numPr>
          <w:ilvl w:val="0"/>
          <w:numId w:val="6"/>
        </w:numPr>
        <w:suppressAutoHyphens w:val="0"/>
        <w:jc w:val="both"/>
        <w:rPr>
          <w:rFonts w:ascii="Calibri" w:hAnsi="Calibri" w:eastAsia="Calibri" w:cs="Calibri"/>
          <w:b/>
          <w:szCs w:val="24"/>
        </w:rPr>
      </w:pPr>
      <w:r w:rsidRPr="00B14770">
        <w:rPr>
          <w:rFonts w:ascii="Calibri" w:hAnsi="Calibri" w:eastAsia="Calibri" w:cs="Calibri"/>
          <w:b/>
          <w:szCs w:val="24"/>
        </w:rPr>
        <w:t xml:space="preserve">UNIDADES DE APRENDIZAJE Y CONTENIDOS: </w:t>
      </w:r>
    </w:p>
    <w:p xmlns:wp14="http://schemas.microsoft.com/office/word/2010/wordml" w:rsidRPr="00B14770" w:rsidR="00B14770" w:rsidP="00B14770" w:rsidRDefault="00B14770" w14:paraId="45FB0818" wp14:textId="77777777">
      <w:pPr>
        <w:pStyle w:val="Normal1"/>
        <w:jc w:val="both"/>
        <w:rPr>
          <w:rFonts w:ascii="Calibri" w:hAnsi="Calibri"/>
          <w:b/>
        </w:rPr>
      </w:pPr>
    </w:p>
    <w:tbl>
      <w:tblPr>
        <w:tblW w:w="1003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369"/>
        <w:gridCol w:w="6662"/>
      </w:tblGrid>
      <w:tr xmlns:wp14="http://schemas.microsoft.com/office/word/2010/wordml" w:rsidRPr="00A518AF" w:rsidR="00B14770" w:rsidTr="00E85ECE" w14:paraId="08A5B137" wp14:textId="77777777">
        <w:tc>
          <w:tcPr>
            <w:tcW w:w="33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A518AF" w:rsidR="00B14770" w:rsidP="006D7984" w:rsidRDefault="00B14770" w14:paraId="51DF8BEF" wp14:textId="77777777">
            <w:pPr>
              <w:pStyle w:val="Normal1"/>
              <w:jc w:val="center"/>
              <w:rPr>
                <w:rFonts w:ascii="Calibri" w:hAnsi="Calibri"/>
                <w:b/>
                <w:i/>
                <w:sz w:val="22"/>
              </w:rPr>
            </w:pPr>
            <w:r w:rsidRPr="00A518AF">
              <w:rPr>
                <w:rFonts w:ascii="Calibri" w:hAnsi="Calibri"/>
                <w:b/>
                <w:i/>
                <w:sz w:val="22"/>
              </w:rPr>
              <w:t>Resultado de aprendizaje y/o desempeños</w:t>
            </w:r>
          </w:p>
        </w:tc>
        <w:tc>
          <w:tcPr>
            <w:tcW w:w="66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hideMark/>
          </w:tcPr>
          <w:p w:rsidRPr="00A518AF" w:rsidR="00B14770" w:rsidP="0082428B" w:rsidRDefault="00B14770" w14:paraId="5838E162" wp14:textId="77777777">
            <w:pPr>
              <w:pStyle w:val="Normal1"/>
              <w:jc w:val="center"/>
              <w:rPr>
                <w:rFonts w:ascii="Calibri" w:hAnsi="Calibri"/>
                <w:b/>
                <w:i/>
                <w:sz w:val="22"/>
              </w:rPr>
            </w:pPr>
            <w:r w:rsidRPr="00A518AF">
              <w:rPr>
                <w:rFonts w:ascii="Calibri" w:hAnsi="Calibri"/>
                <w:b/>
                <w:i/>
                <w:sz w:val="22"/>
              </w:rPr>
              <w:t>Unidades de Aprendizaje y contenidos</w:t>
            </w:r>
          </w:p>
        </w:tc>
      </w:tr>
      <w:tr xmlns:wp14="http://schemas.microsoft.com/office/word/2010/wordml" w:rsidRPr="00A518AF" w:rsidR="00B14770" w:rsidTr="00E85ECE" w14:paraId="6F9A988F" wp14:textId="77777777">
        <w:tc>
          <w:tcPr>
            <w:tcW w:w="3369"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Pr="00173D87" w:rsidR="00173D87" w:rsidP="00E85ECE" w:rsidRDefault="00173D87" w14:paraId="4B28A940" wp14:textId="0F65A59B">
            <w:pPr>
              <w:pStyle w:val="Normal1"/>
              <w:jc w:val="both"/>
              <w:rPr>
                <w:rFonts w:ascii="Calibri" w:hAnsi="Calibri"/>
                <w:sz w:val="22"/>
                <w:szCs w:val="22"/>
                <w:lang w:val="fr-FR"/>
              </w:rPr>
            </w:pPr>
            <w:r w:rsidRPr="00E85ECE" w:rsidR="00173D87">
              <w:rPr>
                <w:rFonts w:ascii="Calibri" w:hAnsi="Calibri"/>
                <w:sz w:val="22"/>
                <w:szCs w:val="22"/>
                <w:lang w:val="fr-FR"/>
              </w:rPr>
              <w:t>CG1, N3, D</w:t>
            </w:r>
            <w:r w:rsidRPr="00E85ECE" w:rsidR="03863FB5">
              <w:rPr>
                <w:rFonts w:ascii="Calibri" w:hAnsi="Calibri"/>
                <w:sz w:val="22"/>
                <w:szCs w:val="22"/>
                <w:lang w:val="fr-FR"/>
              </w:rPr>
              <w:t>1 ;</w:t>
            </w:r>
            <w:r w:rsidRPr="00E85ECE" w:rsidR="00173D87">
              <w:rPr>
                <w:rFonts w:ascii="Calibri" w:hAnsi="Calibri"/>
                <w:sz w:val="22"/>
                <w:szCs w:val="22"/>
                <w:lang w:val="fr-FR"/>
              </w:rPr>
              <w:t xml:space="preserve"> </w:t>
            </w:r>
            <w:r w:rsidRPr="00E85ECE" w:rsidR="00173D87">
              <w:rPr>
                <w:rFonts w:ascii="Calibri" w:hAnsi="Calibri"/>
                <w:sz w:val="22"/>
                <w:szCs w:val="22"/>
                <w:lang w:val="fr-FR"/>
              </w:rPr>
              <w:t>CG1, N3, D</w:t>
            </w:r>
            <w:r w:rsidRPr="00E85ECE" w:rsidR="2DFC238B">
              <w:rPr>
                <w:rFonts w:ascii="Calibri" w:hAnsi="Calibri"/>
                <w:sz w:val="22"/>
                <w:szCs w:val="22"/>
                <w:lang w:val="fr-FR"/>
              </w:rPr>
              <w:t>2 ;</w:t>
            </w:r>
            <w:r w:rsidRPr="00E85ECE" w:rsidR="00173D87">
              <w:rPr>
                <w:rFonts w:ascii="Calibri" w:hAnsi="Calibri"/>
                <w:sz w:val="22"/>
                <w:szCs w:val="22"/>
                <w:lang w:val="fr-FR"/>
              </w:rPr>
              <w:t xml:space="preserve"> </w:t>
            </w:r>
            <w:r w:rsidRPr="00E85ECE" w:rsidR="00173D87">
              <w:rPr>
                <w:rFonts w:ascii="Calibri" w:hAnsi="Calibri"/>
                <w:sz w:val="22"/>
                <w:szCs w:val="22"/>
                <w:lang w:val="fr-FR"/>
              </w:rPr>
              <w:t>CG1, N3, D</w:t>
            </w:r>
            <w:r w:rsidRPr="00E85ECE" w:rsidR="76C6B32A">
              <w:rPr>
                <w:rFonts w:ascii="Calibri" w:hAnsi="Calibri"/>
                <w:sz w:val="22"/>
                <w:szCs w:val="22"/>
                <w:lang w:val="fr-FR"/>
              </w:rPr>
              <w:t>3 ;</w:t>
            </w:r>
            <w:r w:rsidRPr="00E85ECE" w:rsidR="5D58DBC5">
              <w:rPr>
                <w:rFonts w:ascii="Calibri" w:hAnsi="Calibri"/>
                <w:sz w:val="22"/>
                <w:szCs w:val="22"/>
                <w:lang w:val="fr-FR"/>
              </w:rPr>
              <w:t xml:space="preserve"> CG</w:t>
            </w:r>
            <w:r w:rsidRPr="00E85ECE" w:rsidR="00173D87">
              <w:rPr>
                <w:rFonts w:ascii="Calibri" w:hAnsi="Calibri"/>
                <w:sz w:val="22"/>
                <w:szCs w:val="22"/>
                <w:lang w:val="fr-FR"/>
              </w:rPr>
              <w:t>2, N3, D</w:t>
            </w:r>
            <w:r w:rsidRPr="00E85ECE" w:rsidR="77E2DF50">
              <w:rPr>
                <w:rFonts w:ascii="Calibri" w:hAnsi="Calibri"/>
                <w:sz w:val="22"/>
                <w:szCs w:val="22"/>
                <w:lang w:val="fr-FR"/>
              </w:rPr>
              <w:t>1 ;</w:t>
            </w:r>
            <w:r w:rsidRPr="00E85ECE" w:rsidR="4E2D5D27">
              <w:rPr>
                <w:rFonts w:ascii="Calibri" w:hAnsi="Calibri"/>
                <w:sz w:val="22"/>
                <w:szCs w:val="22"/>
                <w:lang w:val="fr-FR"/>
              </w:rPr>
              <w:t xml:space="preserve"> CG</w:t>
            </w:r>
            <w:r w:rsidRPr="00E85ECE" w:rsidR="00173D87">
              <w:rPr>
                <w:rFonts w:ascii="Calibri" w:hAnsi="Calibri"/>
                <w:sz w:val="22"/>
                <w:szCs w:val="22"/>
                <w:lang w:val="fr-FR"/>
              </w:rPr>
              <w:t>2, N3, D</w:t>
            </w:r>
            <w:r w:rsidRPr="00E85ECE" w:rsidR="30DF7399">
              <w:rPr>
                <w:rFonts w:ascii="Calibri" w:hAnsi="Calibri"/>
                <w:sz w:val="22"/>
                <w:szCs w:val="22"/>
                <w:lang w:val="fr-FR"/>
              </w:rPr>
              <w:t>2 ;</w:t>
            </w:r>
            <w:r w:rsidRPr="00E85ECE" w:rsidR="00173D87">
              <w:rPr>
                <w:rFonts w:ascii="Calibri" w:hAnsi="Calibri"/>
                <w:sz w:val="22"/>
                <w:szCs w:val="22"/>
                <w:lang w:val="fr-FR"/>
              </w:rPr>
              <w:t xml:space="preserve"> </w:t>
            </w:r>
            <w:r w:rsidRPr="00E85ECE" w:rsidR="00173D87">
              <w:rPr>
                <w:rFonts w:ascii="Calibri" w:hAnsi="Calibri"/>
                <w:sz w:val="22"/>
                <w:szCs w:val="22"/>
                <w:lang w:val="fr-FR"/>
              </w:rPr>
              <w:t>CG3, N3, D</w:t>
            </w:r>
            <w:r w:rsidRPr="00E85ECE" w:rsidR="10026DC0">
              <w:rPr>
                <w:rFonts w:ascii="Calibri" w:hAnsi="Calibri"/>
                <w:sz w:val="22"/>
                <w:szCs w:val="22"/>
                <w:lang w:val="fr-FR"/>
              </w:rPr>
              <w:t>1 ;</w:t>
            </w:r>
            <w:r w:rsidRPr="00E85ECE" w:rsidR="00173D87">
              <w:rPr>
                <w:rFonts w:ascii="Calibri" w:hAnsi="Calibri"/>
                <w:sz w:val="22"/>
                <w:szCs w:val="22"/>
                <w:lang w:val="fr-FR"/>
              </w:rPr>
              <w:t xml:space="preserve"> </w:t>
            </w:r>
            <w:r w:rsidRPr="00E85ECE" w:rsidR="00173D87">
              <w:rPr>
                <w:rFonts w:ascii="Calibri" w:hAnsi="Calibri"/>
                <w:sz w:val="22"/>
                <w:szCs w:val="22"/>
                <w:lang w:val="fr-FR"/>
              </w:rPr>
              <w:t>CG3, N3, D</w:t>
            </w:r>
            <w:r w:rsidRPr="00E85ECE" w:rsidR="38183E72">
              <w:rPr>
                <w:rFonts w:ascii="Calibri" w:hAnsi="Calibri"/>
                <w:sz w:val="22"/>
                <w:szCs w:val="22"/>
                <w:lang w:val="fr-FR"/>
              </w:rPr>
              <w:t>2 ;</w:t>
            </w:r>
            <w:r w:rsidRPr="00E85ECE" w:rsidR="00173D87">
              <w:rPr>
                <w:rFonts w:ascii="Calibri" w:hAnsi="Calibri"/>
                <w:sz w:val="22"/>
                <w:szCs w:val="22"/>
                <w:lang w:val="fr-FR"/>
              </w:rPr>
              <w:t xml:space="preserve"> CG4, N3, D</w:t>
            </w:r>
            <w:r w:rsidRPr="00E85ECE" w:rsidR="643C6925">
              <w:rPr>
                <w:rFonts w:ascii="Calibri" w:hAnsi="Calibri"/>
                <w:sz w:val="22"/>
                <w:szCs w:val="22"/>
                <w:lang w:val="fr-FR"/>
              </w:rPr>
              <w:t>1 ;</w:t>
            </w:r>
          </w:p>
          <w:p w:rsidRPr="00A518AF" w:rsidR="00926615" w:rsidP="00173D87" w:rsidRDefault="00173D87" w14:paraId="65568F9E" wp14:textId="77777777">
            <w:pPr>
              <w:pStyle w:val="Normal1"/>
              <w:jc w:val="both"/>
              <w:rPr>
                <w:rFonts w:ascii="Calibri" w:hAnsi="Calibri"/>
                <w:sz w:val="22"/>
                <w:highlight w:val="yellow"/>
              </w:rPr>
            </w:pPr>
            <w:r w:rsidRPr="00173D87">
              <w:rPr>
                <w:rFonts w:ascii="Calibri" w:hAnsi="Calibri"/>
                <w:sz w:val="22"/>
              </w:rPr>
              <w:t>CG5, N3, D1; CG5, N3, D2; CG6, N3, D1; CG6, N3, D2; CG6, N3, D3; CE1, N3, RA1</w:t>
            </w:r>
            <w:r>
              <w:rPr>
                <w:rFonts w:ascii="Calibri" w:hAnsi="Calibri"/>
                <w:sz w:val="22"/>
              </w:rPr>
              <w:t>;</w:t>
            </w:r>
            <w:r w:rsidRPr="00173D87">
              <w:rPr>
                <w:rFonts w:ascii="Calibri" w:hAnsi="Calibri"/>
                <w:sz w:val="22"/>
              </w:rPr>
              <w:t xml:space="preserve"> CE1, N3, RA2</w:t>
            </w:r>
            <w:r>
              <w:rPr>
                <w:rFonts w:ascii="Calibri" w:hAnsi="Calibri"/>
                <w:sz w:val="22"/>
              </w:rPr>
              <w:t xml:space="preserve">; </w:t>
            </w:r>
            <w:r w:rsidRPr="00173D87">
              <w:rPr>
                <w:rFonts w:ascii="Calibri" w:hAnsi="Calibri"/>
                <w:sz w:val="22"/>
              </w:rPr>
              <w:t>CE1, N3, RA3</w:t>
            </w:r>
            <w:r>
              <w:rPr>
                <w:rFonts w:ascii="Calibri" w:hAnsi="Calibri"/>
                <w:sz w:val="22"/>
              </w:rPr>
              <w:t xml:space="preserve">; </w:t>
            </w:r>
            <w:r w:rsidRPr="00173D87">
              <w:rPr>
                <w:rFonts w:ascii="Calibri" w:hAnsi="Calibri"/>
                <w:sz w:val="22"/>
              </w:rPr>
              <w:t>CE2, N3, RA1</w:t>
            </w:r>
            <w:r>
              <w:rPr>
                <w:rFonts w:ascii="Calibri" w:hAnsi="Calibri"/>
                <w:sz w:val="22"/>
              </w:rPr>
              <w:t xml:space="preserve">; </w:t>
            </w:r>
            <w:r w:rsidRPr="00173D87">
              <w:rPr>
                <w:rFonts w:ascii="Calibri" w:hAnsi="Calibri"/>
                <w:sz w:val="22"/>
              </w:rPr>
              <w:t>CE2, N3, RA2</w:t>
            </w:r>
            <w:r>
              <w:rPr>
                <w:rFonts w:ascii="Calibri" w:hAnsi="Calibri"/>
                <w:sz w:val="22"/>
              </w:rPr>
              <w:t>;</w:t>
            </w:r>
            <w:r w:rsidRPr="00173D87">
              <w:rPr>
                <w:rFonts w:ascii="Calibri" w:hAnsi="Calibri"/>
                <w:sz w:val="22"/>
              </w:rPr>
              <w:t xml:space="preserve"> CE2, N3, RA3</w:t>
            </w:r>
            <w:r>
              <w:rPr>
                <w:rFonts w:ascii="Calibri" w:hAnsi="Calibri"/>
                <w:sz w:val="22"/>
              </w:rPr>
              <w:t xml:space="preserve">; </w:t>
            </w:r>
            <w:r w:rsidRPr="00173D87">
              <w:rPr>
                <w:rFonts w:ascii="Calibri" w:hAnsi="Calibri"/>
                <w:sz w:val="22"/>
              </w:rPr>
              <w:t>CE2, N3, RA4</w:t>
            </w:r>
            <w:r>
              <w:rPr>
                <w:rFonts w:ascii="Calibri" w:hAnsi="Calibri"/>
                <w:sz w:val="22"/>
              </w:rPr>
              <w:t xml:space="preserve">; </w:t>
            </w:r>
            <w:r w:rsidRPr="00173D87">
              <w:rPr>
                <w:rFonts w:ascii="Calibri" w:hAnsi="Calibri"/>
                <w:sz w:val="22"/>
              </w:rPr>
              <w:t>CE2, N3, RA5</w:t>
            </w:r>
            <w:r>
              <w:rPr>
                <w:rFonts w:ascii="Calibri" w:hAnsi="Calibri"/>
                <w:sz w:val="22"/>
              </w:rPr>
              <w:t xml:space="preserve">; </w:t>
            </w:r>
            <w:r w:rsidRPr="00173D87">
              <w:rPr>
                <w:rFonts w:ascii="Calibri" w:hAnsi="Calibri"/>
                <w:sz w:val="22"/>
              </w:rPr>
              <w:t>CE2, N3, RA6</w:t>
            </w:r>
            <w:r>
              <w:rPr>
                <w:rFonts w:ascii="Calibri" w:hAnsi="Calibri"/>
                <w:sz w:val="22"/>
              </w:rPr>
              <w:t>;</w:t>
            </w:r>
          </w:p>
        </w:tc>
        <w:tc>
          <w:tcPr>
            <w:tcW w:w="666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173D87" w:rsidP="00173D87" w:rsidRDefault="004B225A" w14:paraId="2D6D8453" wp14:textId="77777777">
            <w:pPr>
              <w:suppressAutoHyphens w:val="0"/>
              <w:autoSpaceDE w:val="0"/>
              <w:autoSpaceDN w:val="0"/>
              <w:adjustRightInd w:val="0"/>
              <w:spacing w:after="0" w:line="240" w:lineRule="auto"/>
              <w:contextualSpacing/>
              <w:jc w:val="both"/>
              <w:rPr>
                <w:rFonts w:eastAsia="Times New Roman" w:cs="Arial"/>
                <w:kern w:val="0"/>
                <w:lang w:val="es-ES_tradnl" w:eastAsia="es-ES"/>
              </w:rPr>
            </w:pPr>
            <w:r w:rsidRPr="004B225A">
              <w:rPr>
                <w:rFonts w:eastAsia="Times New Roman" w:cs="Arial"/>
                <w:kern w:val="0"/>
                <w:lang w:val="es-ES_tradnl" w:eastAsia="es-ES"/>
              </w:rPr>
              <w:t xml:space="preserve">Unidad I: </w:t>
            </w:r>
            <w:r w:rsidR="00173D87">
              <w:rPr>
                <w:rFonts w:eastAsia="Times New Roman" w:cs="Arial"/>
                <w:kern w:val="0"/>
                <w:lang w:val="es-ES_tradnl" w:eastAsia="es-ES"/>
              </w:rPr>
              <w:t>Formulación de un proyecto de titulación</w:t>
            </w:r>
          </w:p>
          <w:p w:rsidR="00173D87" w:rsidP="00173D87" w:rsidRDefault="00173D87" w14:paraId="049F31CB" wp14:textId="77777777">
            <w:pPr>
              <w:suppressAutoHyphens w:val="0"/>
              <w:autoSpaceDE w:val="0"/>
              <w:autoSpaceDN w:val="0"/>
              <w:adjustRightInd w:val="0"/>
              <w:spacing w:after="0" w:line="240" w:lineRule="auto"/>
              <w:contextualSpacing/>
              <w:jc w:val="both"/>
              <w:rPr>
                <w:rFonts w:eastAsia="Times New Roman" w:cs="Arial"/>
                <w:kern w:val="0"/>
                <w:lang w:val="es-ES_tradnl" w:eastAsia="es-ES"/>
              </w:rPr>
            </w:pPr>
          </w:p>
          <w:p w:rsidRPr="00173D87" w:rsidR="00173D87" w:rsidP="00173D87" w:rsidRDefault="00173D87" w14:paraId="35713CCD" wp14:textId="77777777">
            <w:pPr>
              <w:suppressAutoHyphens w:val="0"/>
              <w:autoSpaceDE w:val="0"/>
              <w:autoSpaceDN w:val="0"/>
              <w:adjustRightInd w:val="0"/>
              <w:spacing w:after="0" w:line="240" w:lineRule="auto"/>
              <w:contextualSpacing/>
              <w:jc w:val="both"/>
              <w:rPr>
                <w:rFonts w:eastAsia="Times New Roman" w:cs="Arial"/>
                <w:kern w:val="0"/>
                <w:lang w:val="es-ES_tradnl" w:eastAsia="es-ES"/>
              </w:rPr>
            </w:pPr>
            <w:r w:rsidRPr="00173D87">
              <w:rPr>
                <w:rFonts w:eastAsia="Times New Roman" w:cs="Arial"/>
                <w:kern w:val="0"/>
                <w:lang w:val="es-ES_tradnl" w:eastAsia="es-ES"/>
              </w:rPr>
              <w:t xml:space="preserve">1. </w:t>
            </w:r>
            <w:r>
              <w:rPr>
                <w:rFonts w:eastAsia="Times New Roman" w:cs="Arial"/>
                <w:kern w:val="0"/>
                <w:lang w:val="es-ES_tradnl" w:eastAsia="es-ES"/>
              </w:rPr>
              <w:t>La f</w:t>
            </w:r>
            <w:r w:rsidRPr="00173D87">
              <w:rPr>
                <w:rFonts w:eastAsia="Times New Roman" w:cs="Arial"/>
                <w:kern w:val="0"/>
                <w:lang w:val="es-ES_tradnl" w:eastAsia="es-ES"/>
              </w:rPr>
              <w:t>ormulaci</w:t>
            </w:r>
            <w:r>
              <w:rPr>
                <w:rFonts w:eastAsia="Times New Roman" w:cs="Arial"/>
                <w:kern w:val="0"/>
                <w:lang w:val="es-ES_tradnl" w:eastAsia="es-ES"/>
              </w:rPr>
              <w:t xml:space="preserve">ón de un </w:t>
            </w:r>
            <w:r w:rsidRPr="00173D87">
              <w:rPr>
                <w:rFonts w:eastAsia="Times New Roman" w:cs="Arial"/>
                <w:kern w:val="0"/>
                <w:lang w:val="es-ES_tradnl" w:eastAsia="es-ES"/>
              </w:rPr>
              <w:t>problema</w:t>
            </w:r>
            <w:r>
              <w:rPr>
                <w:rFonts w:eastAsia="Times New Roman" w:cs="Arial"/>
                <w:kern w:val="0"/>
                <w:lang w:val="es-ES_tradnl" w:eastAsia="es-ES"/>
              </w:rPr>
              <w:t>.</w:t>
            </w:r>
          </w:p>
          <w:p w:rsidRPr="00173D87" w:rsidR="00173D87" w:rsidP="00173D87" w:rsidRDefault="00173D87" w14:paraId="57AFB2B6" wp14:textId="77777777">
            <w:pPr>
              <w:suppressAutoHyphens w:val="0"/>
              <w:autoSpaceDE w:val="0"/>
              <w:autoSpaceDN w:val="0"/>
              <w:adjustRightInd w:val="0"/>
              <w:spacing w:after="0" w:line="240" w:lineRule="auto"/>
              <w:contextualSpacing/>
              <w:jc w:val="both"/>
              <w:rPr>
                <w:rFonts w:eastAsia="Times New Roman" w:cs="Arial"/>
                <w:kern w:val="0"/>
                <w:lang w:val="es-ES_tradnl" w:eastAsia="es-ES"/>
              </w:rPr>
            </w:pPr>
            <w:r w:rsidRPr="00173D87">
              <w:rPr>
                <w:rFonts w:eastAsia="Times New Roman" w:cs="Arial"/>
                <w:kern w:val="0"/>
                <w:lang w:val="es-ES_tradnl" w:eastAsia="es-ES"/>
              </w:rPr>
              <w:t xml:space="preserve">2. </w:t>
            </w:r>
            <w:r>
              <w:rPr>
                <w:rFonts w:eastAsia="Times New Roman" w:cs="Arial"/>
                <w:kern w:val="0"/>
                <w:lang w:val="es-ES_tradnl" w:eastAsia="es-ES"/>
              </w:rPr>
              <w:t>La f</w:t>
            </w:r>
            <w:r w:rsidRPr="00173D87">
              <w:rPr>
                <w:rFonts w:eastAsia="Times New Roman" w:cs="Arial"/>
                <w:kern w:val="0"/>
                <w:lang w:val="es-ES_tradnl" w:eastAsia="es-ES"/>
              </w:rPr>
              <w:t>ormulaci</w:t>
            </w:r>
            <w:r>
              <w:rPr>
                <w:rFonts w:eastAsia="Times New Roman" w:cs="Arial"/>
                <w:kern w:val="0"/>
                <w:lang w:val="es-ES_tradnl" w:eastAsia="es-ES"/>
              </w:rPr>
              <w:t>ón</w:t>
            </w:r>
            <w:r w:rsidRPr="00173D87">
              <w:rPr>
                <w:rFonts w:eastAsia="Times New Roman" w:cs="Arial"/>
                <w:kern w:val="0"/>
                <w:lang w:val="es-ES_tradnl" w:eastAsia="es-ES"/>
              </w:rPr>
              <w:t xml:space="preserve"> </w:t>
            </w:r>
            <w:r>
              <w:rPr>
                <w:rFonts w:eastAsia="Times New Roman" w:cs="Arial"/>
                <w:kern w:val="0"/>
                <w:lang w:val="es-ES_tradnl" w:eastAsia="es-ES"/>
              </w:rPr>
              <w:t>de un o</w:t>
            </w:r>
            <w:r w:rsidRPr="00173D87">
              <w:rPr>
                <w:rFonts w:eastAsia="Times New Roman" w:cs="Arial"/>
                <w:kern w:val="0"/>
                <w:lang w:val="es-ES_tradnl" w:eastAsia="es-ES"/>
              </w:rPr>
              <w:t>bjetivo general</w:t>
            </w:r>
            <w:r>
              <w:rPr>
                <w:rFonts w:eastAsia="Times New Roman" w:cs="Arial"/>
                <w:kern w:val="0"/>
                <w:lang w:val="es-ES_tradnl" w:eastAsia="es-ES"/>
              </w:rPr>
              <w:t xml:space="preserve"> y</w:t>
            </w:r>
            <w:r w:rsidRPr="00173D87">
              <w:rPr>
                <w:rFonts w:eastAsia="Times New Roman" w:cs="Arial"/>
                <w:kern w:val="0"/>
                <w:lang w:val="es-ES_tradnl" w:eastAsia="es-ES"/>
              </w:rPr>
              <w:t xml:space="preserve"> </w:t>
            </w:r>
            <w:r>
              <w:rPr>
                <w:rFonts w:eastAsia="Times New Roman" w:cs="Arial"/>
                <w:kern w:val="0"/>
                <w:lang w:val="es-ES_tradnl" w:eastAsia="es-ES"/>
              </w:rPr>
              <w:t>de o</w:t>
            </w:r>
            <w:r w:rsidRPr="00173D87">
              <w:rPr>
                <w:rFonts w:eastAsia="Times New Roman" w:cs="Arial"/>
                <w:kern w:val="0"/>
                <w:lang w:val="es-ES_tradnl" w:eastAsia="es-ES"/>
              </w:rPr>
              <w:t>bjetivos espec</w:t>
            </w:r>
            <w:r>
              <w:rPr>
                <w:rFonts w:eastAsia="Times New Roman" w:cs="Arial"/>
                <w:kern w:val="0"/>
                <w:lang w:val="es-ES_tradnl" w:eastAsia="es-ES"/>
              </w:rPr>
              <w:t>í</w:t>
            </w:r>
            <w:r w:rsidRPr="00173D87">
              <w:rPr>
                <w:rFonts w:eastAsia="Times New Roman" w:cs="Arial"/>
                <w:kern w:val="0"/>
                <w:lang w:val="es-ES_tradnl" w:eastAsia="es-ES"/>
              </w:rPr>
              <w:t>ficos</w:t>
            </w:r>
          </w:p>
          <w:p w:rsidRPr="00173D87" w:rsidR="00173D87" w:rsidP="00173D87" w:rsidRDefault="00173D87" w14:paraId="18E37A4A" wp14:textId="77777777">
            <w:pPr>
              <w:suppressAutoHyphens w:val="0"/>
              <w:autoSpaceDE w:val="0"/>
              <w:autoSpaceDN w:val="0"/>
              <w:adjustRightInd w:val="0"/>
              <w:spacing w:after="0" w:line="240" w:lineRule="auto"/>
              <w:contextualSpacing/>
              <w:jc w:val="both"/>
              <w:rPr>
                <w:rFonts w:eastAsia="Times New Roman" w:cs="Arial"/>
                <w:kern w:val="0"/>
                <w:lang w:val="es-ES_tradnl" w:eastAsia="es-ES"/>
              </w:rPr>
            </w:pPr>
            <w:r>
              <w:rPr>
                <w:rFonts w:eastAsia="Times New Roman" w:cs="Arial"/>
                <w:kern w:val="0"/>
                <w:lang w:val="es-ES_tradnl" w:eastAsia="es-ES"/>
              </w:rPr>
              <w:t>3</w:t>
            </w:r>
            <w:r w:rsidRPr="00173D87">
              <w:rPr>
                <w:rFonts w:eastAsia="Times New Roman" w:cs="Arial"/>
                <w:kern w:val="0"/>
                <w:lang w:val="es-ES_tradnl" w:eastAsia="es-ES"/>
              </w:rPr>
              <w:t xml:space="preserve">. </w:t>
            </w:r>
            <w:r>
              <w:rPr>
                <w:rFonts w:eastAsia="Times New Roman" w:cs="Arial"/>
                <w:kern w:val="0"/>
                <w:lang w:val="es-ES_tradnl" w:eastAsia="es-ES"/>
              </w:rPr>
              <w:t>Las h</w:t>
            </w:r>
            <w:r w:rsidRPr="00173D87">
              <w:rPr>
                <w:rFonts w:eastAsia="Times New Roman" w:cs="Arial"/>
                <w:kern w:val="0"/>
                <w:lang w:val="es-ES_tradnl" w:eastAsia="es-ES"/>
              </w:rPr>
              <w:t>ip</w:t>
            </w:r>
            <w:r>
              <w:rPr>
                <w:rFonts w:eastAsia="Times New Roman" w:cs="Arial"/>
                <w:kern w:val="0"/>
                <w:lang w:val="es-ES_tradnl" w:eastAsia="es-ES"/>
              </w:rPr>
              <w:t>ó</w:t>
            </w:r>
            <w:r w:rsidRPr="00173D87">
              <w:rPr>
                <w:rFonts w:eastAsia="Times New Roman" w:cs="Arial"/>
                <w:kern w:val="0"/>
                <w:lang w:val="es-ES_tradnl" w:eastAsia="es-ES"/>
              </w:rPr>
              <w:t>tesis</w:t>
            </w:r>
            <w:r>
              <w:rPr>
                <w:rFonts w:eastAsia="Times New Roman" w:cs="Arial"/>
                <w:kern w:val="0"/>
                <w:lang w:val="es-ES_tradnl" w:eastAsia="es-ES"/>
              </w:rPr>
              <w:t xml:space="preserve"> </w:t>
            </w:r>
            <w:r w:rsidRPr="00173D87">
              <w:rPr>
                <w:rFonts w:eastAsia="Times New Roman" w:cs="Arial"/>
                <w:kern w:val="0"/>
                <w:lang w:val="es-ES_tradnl" w:eastAsia="es-ES"/>
              </w:rPr>
              <w:t>de</w:t>
            </w:r>
            <w:r>
              <w:rPr>
                <w:rFonts w:eastAsia="Times New Roman" w:cs="Arial"/>
                <w:kern w:val="0"/>
                <w:lang w:val="es-ES_tradnl" w:eastAsia="es-ES"/>
              </w:rPr>
              <w:t xml:space="preserve"> t</w:t>
            </w:r>
            <w:r w:rsidRPr="00173D87">
              <w:rPr>
                <w:rFonts w:eastAsia="Times New Roman" w:cs="Arial"/>
                <w:kern w:val="0"/>
                <w:lang w:val="es-ES_tradnl" w:eastAsia="es-ES"/>
              </w:rPr>
              <w:t>rabajo</w:t>
            </w:r>
          </w:p>
          <w:p w:rsidRPr="00173D87" w:rsidR="00173D87" w:rsidP="00173D87" w:rsidRDefault="00173D87" w14:paraId="21A99857" wp14:textId="77777777">
            <w:pPr>
              <w:suppressAutoHyphens w:val="0"/>
              <w:autoSpaceDE w:val="0"/>
              <w:autoSpaceDN w:val="0"/>
              <w:adjustRightInd w:val="0"/>
              <w:spacing w:after="0" w:line="240" w:lineRule="auto"/>
              <w:contextualSpacing/>
              <w:jc w:val="both"/>
              <w:rPr>
                <w:rFonts w:eastAsia="Times New Roman" w:cs="Arial"/>
                <w:kern w:val="0"/>
                <w:lang w:val="es-ES_tradnl" w:eastAsia="es-ES"/>
              </w:rPr>
            </w:pPr>
            <w:r>
              <w:rPr>
                <w:rFonts w:eastAsia="Times New Roman" w:cs="Arial"/>
                <w:kern w:val="0"/>
                <w:lang w:val="es-ES_tradnl" w:eastAsia="es-ES"/>
              </w:rPr>
              <w:t>4</w:t>
            </w:r>
            <w:r w:rsidRPr="00173D87">
              <w:rPr>
                <w:rFonts w:eastAsia="Times New Roman" w:cs="Arial"/>
                <w:kern w:val="0"/>
                <w:lang w:val="es-ES_tradnl" w:eastAsia="es-ES"/>
              </w:rPr>
              <w:t xml:space="preserve">. </w:t>
            </w:r>
            <w:r>
              <w:rPr>
                <w:rFonts w:eastAsia="Times New Roman" w:cs="Arial"/>
                <w:kern w:val="0"/>
                <w:lang w:val="es-ES_tradnl" w:eastAsia="es-ES"/>
              </w:rPr>
              <w:t xml:space="preserve">La revisión bibliográfica y la construcción de un marco </w:t>
            </w:r>
            <w:r w:rsidRPr="00173D87">
              <w:rPr>
                <w:rFonts w:eastAsia="Times New Roman" w:cs="Arial"/>
                <w:kern w:val="0"/>
                <w:lang w:val="es-ES_tradnl" w:eastAsia="es-ES"/>
              </w:rPr>
              <w:t>te</w:t>
            </w:r>
            <w:r>
              <w:rPr>
                <w:rFonts w:eastAsia="Times New Roman" w:cs="Arial"/>
                <w:kern w:val="0"/>
                <w:lang w:val="es-ES_tradnl" w:eastAsia="es-ES"/>
              </w:rPr>
              <w:t>ó</w:t>
            </w:r>
            <w:r w:rsidRPr="00173D87">
              <w:rPr>
                <w:rFonts w:eastAsia="Times New Roman" w:cs="Arial"/>
                <w:kern w:val="0"/>
                <w:lang w:val="es-ES_tradnl" w:eastAsia="es-ES"/>
              </w:rPr>
              <w:t>ric</w:t>
            </w:r>
            <w:r>
              <w:rPr>
                <w:rFonts w:eastAsia="Times New Roman" w:cs="Arial"/>
                <w:kern w:val="0"/>
                <w:lang w:val="es-ES_tradnl" w:eastAsia="es-ES"/>
              </w:rPr>
              <w:t>o.</w:t>
            </w:r>
          </w:p>
          <w:p w:rsidRPr="00173D87" w:rsidR="00173D87" w:rsidP="00173D87" w:rsidRDefault="00173D87" w14:paraId="6EF3FF87" wp14:textId="77777777">
            <w:pPr>
              <w:suppressAutoHyphens w:val="0"/>
              <w:autoSpaceDE w:val="0"/>
              <w:autoSpaceDN w:val="0"/>
              <w:adjustRightInd w:val="0"/>
              <w:spacing w:after="0" w:line="240" w:lineRule="auto"/>
              <w:contextualSpacing/>
              <w:jc w:val="both"/>
              <w:rPr>
                <w:rFonts w:eastAsia="Times New Roman" w:cs="Arial"/>
                <w:kern w:val="0"/>
                <w:lang w:val="es-ES_tradnl" w:eastAsia="es-ES"/>
              </w:rPr>
            </w:pPr>
            <w:r>
              <w:rPr>
                <w:rFonts w:eastAsia="Times New Roman" w:cs="Arial"/>
                <w:kern w:val="0"/>
                <w:lang w:val="es-ES_tradnl" w:eastAsia="es-ES"/>
              </w:rPr>
              <w:t>5</w:t>
            </w:r>
            <w:r w:rsidRPr="00173D87">
              <w:rPr>
                <w:rFonts w:eastAsia="Times New Roman" w:cs="Arial"/>
                <w:kern w:val="0"/>
                <w:lang w:val="es-ES_tradnl" w:eastAsia="es-ES"/>
              </w:rPr>
              <w:t xml:space="preserve">. </w:t>
            </w:r>
            <w:r>
              <w:rPr>
                <w:rFonts w:eastAsia="Times New Roman" w:cs="Arial"/>
                <w:kern w:val="0"/>
                <w:lang w:val="es-ES_tradnl" w:eastAsia="es-ES"/>
              </w:rPr>
              <w:t>La elaboración de una m</w:t>
            </w:r>
            <w:r w:rsidRPr="00173D87">
              <w:rPr>
                <w:rFonts w:eastAsia="Times New Roman" w:cs="Arial"/>
                <w:kern w:val="0"/>
                <w:lang w:val="es-ES_tradnl" w:eastAsia="es-ES"/>
              </w:rPr>
              <w:t>etodolog</w:t>
            </w:r>
            <w:r>
              <w:rPr>
                <w:rFonts w:eastAsia="Times New Roman" w:cs="Arial"/>
                <w:kern w:val="0"/>
                <w:lang w:val="es-ES_tradnl" w:eastAsia="es-ES"/>
              </w:rPr>
              <w:t>í</w:t>
            </w:r>
            <w:r w:rsidRPr="00173D87">
              <w:rPr>
                <w:rFonts w:eastAsia="Times New Roman" w:cs="Arial"/>
                <w:kern w:val="0"/>
                <w:lang w:val="es-ES_tradnl" w:eastAsia="es-ES"/>
              </w:rPr>
              <w:t>a</w:t>
            </w:r>
          </w:p>
          <w:p w:rsidRPr="003C4EFD" w:rsidR="00173D87" w:rsidP="00173D87" w:rsidRDefault="00173D87" w14:paraId="5E619132" wp14:textId="77777777">
            <w:pPr>
              <w:suppressAutoHyphens w:val="0"/>
              <w:autoSpaceDE w:val="0"/>
              <w:autoSpaceDN w:val="0"/>
              <w:adjustRightInd w:val="0"/>
              <w:spacing w:after="0" w:line="240" w:lineRule="auto"/>
              <w:contextualSpacing/>
              <w:jc w:val="both"/>
              <w:rPr>
                <w:rFonts w:eastAsia="Times New Roman" w:cs="Arial"/>
                <w:kern w:val="0"/>
                <w:lang w:val="es-ES_tradnl" w:eastAsia="es-ES"/>
              </w:rPr>
            </w:pPr>
            <w:r>
              <w:rPr>
                <w:rFonts w:eastAsia="Times New Roman" w:cs="Arial"/>
                <w:kern w:val="0"/>
                <w:lang w:val="es-ES_tradnl" w:eastAsia="es-ES"/>
              </w:rPr>
              <w:t>6</w:t>
            </w:r>
            <w:r w:rsidRPr="00173D87">
              <w:rPr>
                <w:rFonts w:eastAsia="Times New Roman" w:cs="Arial"/>
                <w:kern w:val="0"/>
                <w:lang w:val="es-ES_tradnl" w:eastAsia="es-ES"/>
              </w:rPr>
              <w:t xml:space="preserve">. </w:t>
            </w:r>
            <w:r>
              <w:rPr>
                <w:rFonts w:eastAsia="Times New Roman" w:cs="Arial"/>
                <w:kern w:val="0"/>
                <w:lang w:val="es-ES_tradnl" w:eastAsia="es-ES"/>
              </w:rPr>
              <w:t>La construcción de un p</w:t>
            </w:r>
            <w:r w:rsidRPr="00173D87">
              <w:rPr>
                <w:rFonts w:eastAsia="Times New Roman" w:cs="Arial"/>
                <w:kern w:val="0"/>
                <w:lang w:val="es-ES_tradnl" w:eastAsia="es-ES"/>
              </w:rPr>
              <w:t xml:space="preserve">lan de </w:t>
            </w:r>
            <w:r>
              <w:rPr>
                <w:rFonts w:eastAsia="Times New Roman" w:cs="Arial"/>
                <w:kern w:val="0"/>
                <w:lang w:val="es-ES_tradnl" w:eastAsia="es-ES"/>
              </w:rPr>
              <w:t>t</w:t>
            </w:r>
            <w:r w:rsidRPr="00173D87">
              <w:rPr>
                <w:rFonts w:eastAsia="Times New Roman" w:cs="Arial"/>
                <w:kern w:val="0"/>
                <w:lang w:val="es-ES_tradnl" w:eastAsia="es-ES"/>
              </w:rPr>
              <w:t>rabajo</w:t>
            </w:r>
          </w:p>
          <w:p w:rsidRPr="003C4EFD" w:rsidR="00D33C99" w:rsidP="004B225A" w:rsidRDefault="00D33C99" w14:paraId="53128261" wp14:textId="77777777">
            <w:pPr>
              <w:suppressAutoHyphens w:val="0"/>
              <w:autoSpaceDE w:val="0"/>
              <w:autoSpaceDN w:val="0"/>
              <w:adjustRightInd w:val="0"/>
              <w:spacing w:after="0" w:line="240" w:lineRule="auto"/>
              <w:contextualSpacing/>
              <w:jc w:val="both"/>
              <w:rPr>
                <w:rFonts w:eastAsia="Times New Roman" w:cs="Arial"/>
                <w:kern w:val="0"/>
                <w:lang w:val="es-ES_tradnl" w:eastAsia="es-ES"/>
              </w:rPr>
            </w:pPr>
          </w:p>
        </w:tc>
      </w:tr>
    </w:tbl>
    <w:p xmlns:wp14="http://schemas.microsoft.com/office/word/2010/wordml" w:rsidR="00F504A3" w:rsidRDefault="00F504A3" w14:paraId="62486C05" wp14:textId="77777777">
      <w:pPr>
        <w:pStyle w:val="Normal1"/>
        <w:jc w:val="both"/>
        <w:rPr>
          <w:rFonts w:ascii="Calibri" w:hAnsi="Calibri" w:eastAsia="Calibri" w:cs="Calibri"/>
          <w:b/>
          <w:szCs w:val="24"/>
        </w:rPr>
      </w:pPr>
    </w:p>
    <w:p xmlns:wp14="http://schemas.microsoft.com/office/word/2010/wordml" w:rsidR="00F504A3" w:rsidRDefault="00F504A3" w14:paraId="4101652C" wp14:textId="77777777">
      <w:pPr>
        <w:pStyle w:val="Normal1"/>
        <w:jc w:val="both"/>
        <w:rPr>
          <w:rFonts w:ascii="Calibri" w:hAnsi="Calibri" w:eastAsia="Calibri" w:cs="Calibri"/>
          <w:b/>
          <w:szCs w:val="24"/>
        </w:rPr>
      </w:pPr>
    </w:p>
    <w:p xmlns:wp14="http://schemas.microsoft.com/office/word/2010/wordml" w:rsidR="00EB5419" w:rsidP="009E4521" w:rsidRDefault="00EB5419" w14:paraId="34610F63" wp14:textId="77777777">
      <w:pPr>
        <w:pStyle w:val="Normal1"/>
        <w:numPr>
          <w:ilvl w:val="0"/>
          <w:numId w:val="6"/>
        </w:numPr>
        <w:jc w:val="both"/>
        <w:rPr>
          <w:rFonts w:ascii="Calibri" w:hAnsi="Calibri" w:cs="Calibri"/>
        </w:rPr>
      </w:pPr>
      <w:r>
        <w:rPr>
          <w:rFonts w:ascii="Calibri" w:hAnsi="Calibri" w:cs="Calibri"/>
          <w:b/>
          <w:color w:val="00000A"/>
          <w:szCs w:val="24"/>
        </w:rPr>
        <w:t>ESTRATEGIAS DE ENSEÑANZA Y APRENDIZAJE:</w:t>
      </w:r>
    </w:p>
    <w:p xmlns:wp14="http://schemas.microsoft.com/office/word/2010/wordml" w:rsidR="00EB5419" w:rsidP="00EB5419" w:rsidRDefault="00EB5419" w14:paraId="4B99056E" wp14:textId="77777777">
      <w:pPr>
        <w:pStyle w:val="Normal1"/>
        <w:jc w:val="both"/>
        <w:rPr>
          <w:rFonts w:ascii="Calibri" w:hAnsi="Calibri" w:cs="Calibri"/>
        </w:rPr>
      </w:pPr>
    </w:p>
    <w:tbl>
      <w:tblPr>
        <w:tblW w:w="10065" w:type="dxa"/>
        <w:tblInd w:w="-87" w:type="dxa"/>
        <w:tblLayout w:type="fixed"/>
        <w:tblCellMar>
          <w:top w:w="55" w:type="dxa"/>
          <w:left w:w="55" w:type="dxa"/>
          <w:bottom w:w="55" w:type="dxa"/>
          <w:right w:w="55" w:type="dxa"/>
        </w:tblCellMar>
        <w:tblLook w:val="0000" w:firstRow="0" w:lastRow="0" w:firstColumn="0" w:lastColumn="0" w:noHBand="0" w:noVBand="0"/>
      </w:tblPr>
      <w:tblGrid>
        <w:gridCol w:w="10065"/>
      </w:tblGrid>
      <w:tr xmlns:wp14="http://schemas.microsoft.com/office/word/2010/wordml" w:rsidR="006C45A9" w:rsidTr="0002154D" w14:paraId="73166BAB" wp14:textId="77777777">
        <w:trPr>
          <w:trHeight w:val="1033"/>
        </w:trPr>
        <w:tc>
          <w:tcPr>
            <w:tcW w:w="10065" w:type="dxa"/>
            <w:tcBorders>
              <w:top w:val="single" w:color="000000" w:sz="1" w:space="0"/>
              <w:left w:val="single" w:color="000000" w:sz="1" w:space="0"/>
              <w:bottom w:val="single" w:color="000000" w:sz="1" w:space="0"/>
              <w:right w:val="single" w:color="000000" w:sz="1" w:space="0"/>
            </w:tcBorders>
          </w:tcPr>
          <w:p w:rsidR="006C45A9" w:rsidP="00173D87" w:rsidRDefault="00173D87" w14:paraId="0A06FB6F" wp14:textId="77777777">
            <w:pPr>
              <w:numPr>
                <w:ilvl w:val="0"/>
                <w:numId w:val="36"/>
              </w:numPr>
              <w:spacing w:after="0" w:line="240" w:lineRule="auto"/>
              <w:jc w:val="both"/>
            </w:pPr>
            <w:r>
              <w:t>Reuniones semanales con profesor(es) guía(s).</w:t>
            </w:r>
          </w:p>
          <w:p w:rsidR="00173D87" w:rsidP="00173D87" w:rsidRDefault="00173D87" w14:paraId="4F8F5586" wp14:textId="77777777">
            <w:pPr>
              <w:numPr>
                <w:ilvl w:val="0"/>
                <w:numId w:val="36"/>
              </w:numPr>
              <w:spacing w:after="0" w:line="240" w:lineRule="auto"/>
              <w:jc w:val="both"/>
            </w:pPr>
            <w:r>
              <w:t>Trabajo Personal.</w:t>
            </w:r>
          </w:p>
          <w:p w:rsidR="00173D87" w:rsidP="00173D87" w:rsidRDefault="00173D87" w14:paraId="1299C43A" wp14:textId="77777777">
            <w:pPr>
              <w:spacing w:after="0" w:line="240" w:lineRule="auto"/>
              <w:jc w:val="both"/>
            </w:pPr>
          </w:p>
        </w:tc>
      </w:tr>
    </w:tbl>
    <w:p xmlns:wp14="http://schemas.microsoft.com/office/word/2010/wordml" w:rsidR="001F1131" w:rsidP="00B14770" w:rsidRDefault="001F1131" w14:paraId="4DDBEF00" wp14:textId="77777777">
      <w:pPr>
        <w:pStyle w:val="Normal1"/>
        <w:jc w:val="both"/>
        <w:rPr>
          <w:rFonts w:ascii="Calibri" w:hAnsi="Calibri" w:cs="Calibri"/>
          <w:b/>
          <w:color w:val="00000A"/>
          <w:szCs w:val="24"/>
        </w:rPr>
      </w:pPr>
    </w:p>
    <w:p xmlns:wp14="http://schemas.microsoft.com/office/word/2010/wordml" w:rsidR="005126B2" w:rsidP="00B14770" w:rsidRDefault="005126B2" w14:paraId="3461D779" wp14:textId="77777777">
      <w:pPr>
        <w:pStyle w:val="Normal1"/>
        <w:jc w:val="both"/>
        <w:rPr>
          <w:rFonts w:ascii="Calibri" w:hAnsi="Calibri" w:cs="Calibri"/>
          <w:b/>
          <w:color w:val="00000A"/>
          <w:szCs w:val="24"/>
        </w:rPr>
      </w:pPr>
    </w:p>
    <w:p xmlns:wp14="http://schemas.microsoft.com/office/word/2010/wordml" w:rsidRPr="00EB5419" w:rsidR="00EB5419" w:rsidP="009E4521" w:rsidRDefault="00EB5419" w14:paraId="0974A2DE" wp14:textId="77777777">
      <w:pPr>
        <w:pStyle w:val="Normal1"/>
        <w:numPr>
          <w:ilvl w:val="0"/>
          <w:numId w:val="6"/>
        </w:numPr>
        <w:suppressAutoHyphens w:val="0"/>
        <w:jc w:val="both"/>
        <w:rPr>
          <w:rFonts w:ascii="Calibri" w:hAnsi="Calibri"/>
          <w:b/>
          <w:szCs w:val="24"/>
        </w:rPr>
      </w:pPr>
      <w:r w:rsidRPr="00EB5419">
        <w:rPr>
          <w:rFonts w:ascii="Calibri" w:hAnsi="Calibri" w:eastAsia="Calibri" w:cs="Calibri"/>
          <w:b/>
          <w:szCs w:val="24"/>
        </w:rPr>
        <w:t>METODOLOGÍA O ESTRATEGIA DE EVALUACIÓN:</w:t>
      </w:r>
    </w:p>
    <w:p xmlns:wp14="http://schemas.microsoft.com/office/word/2010/wordml" w:rsidR="00A518AF" w:rsidP="00EB5419" w:rsidRDefault="00A518AF" w14:paraId="3CF2D8B6" wp14:textId="77777777">
      <w:pPr>
        <w:pStyle w:val="Normal1"/>
        <w:jc w:val="both"/>
      </w:pPr>
    </w:p>
    <w:tbl>
      <w:tblPr>
        <w:tblW w:w="1003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0031"/>
      </w:tblGrid>
      <w:tr xmlns:wp14="http://schemas.microsoft.com/office/word/2010/wordml" w:rsidRPr="00F17DC8" w:rsidR="00E5743E" w:rsidTr="004B225A" w14:paraId="0DD84C52" wp14:textId="77777777">
        <w:tc>
          <w:tcPr>
            <w:tcW w:w="10031" w:type="dxa"/>
          </w:tcPr>
          <w:p w:rsidRPr="00173D87" w:rsidR="00173D87" w:rsidP="00173D87" w:rsidRDefault="00173D87" w14:paraId="70DE378F" wp14:textId="77777777">
            <w:pPr>
              <w:spacing w:after="0" w:line="240" w:lineRule="auto"/>
              <w:jc w:val="both"/>
              <w:rPr>
                <w:color w:val="000000"/>
              </w:rPr>
            </w:pPr>
            <w:r w:rsidRPr="00173D87">
              <w:rPr>
                <w:color w:val="000000"/>
              </w:rPr>
              <w:t>El curso Proyecto de Ingeniería considera la realización de dos presentaciones de avance de proyecto y la entrega del documento final “Proyecto de Título”.</w:t>
            </w:r>
          </w:p>
          <w:p w:rsidRPr="00173D87" w:rsidR="00173D87" w:rsidP="00173D87" w:rsidRDefault="00173D87" w14:paraId="0FB78278" wp14:textId="77777777">
            <w:pPr>
              <w:spacing w:after="0" w:line="240" w:lineRule="auto"/>
              <w:jc w:val="both"/>
              <w:rPr>
                <w:color w:val="000000"/>
              </w:rPr>
            </w:pPr>
          </w:p>
          <w:p w:rsidRPr="00173D87" w:rsidR="00173D87" w:rsidP="00173D87" w:rsidRDefault="00173D87" w14:paraId="36D1261C" wp14:textId="77777777">
            <w:pPr>
              <w:spacing w:after="0" w:line="240" w:lineRule="auto"/>
              <w:jc w:val="both"/>
              <w:rPr>
                <w:b/>
                <w:bCs/>
                <w:color w:val="000000"/>
              </w:rPr>
            </w:pPr>
            <w:r w:rsidRPr="00173D87">
              <w:rPr>
                <w:b/>
                <w:bCs/>
                <w:color w:val="000000"/>
              </w:rPr>
              <w:t>Sobre la primera presentación de avance:</w:t>
            </w:r>
          </w:p>
          <w:p w:rsidRPr="00173D87" w:rsidR="00173D87" w:rsidP="00173D87" w:rsidRDefault="00173D87" w14:paraId="328BD965" wp14:textId="77777777">
            <w:pPr>
              <w:spacing w:after="0" w:line="240" w:lineRule="auto"/>
              <w:jc w:val="both"/>
              <w:rPr>
                <w:color w:val="000000"/>
              </w:rPr>
            </w:pPr>
            <w:r w:rsidRPr="00173D87">
              <w:rPr>
                <w:color w:val="000000"/>
              </w:rPr>
              <w:t>Debe contemplar los objetivos (generales y específicos), hipótesis de trabajo, revisión bibliográfica, metodología a emplear y plan de trabajo (presentación de carta Gantt).</w:t>
            </w:r>
          </w:p>
          <w:p w:rsidRPr="00173D87" w:rsidR="00173D87" w:rsidP="00173D87" w:rsidRDefault="00173D87" w14:paraId="28685A1D" wp14:textId="77777777">
            <w:pPr>
              <w:spacing w:after="0" w:line="240" w:lineRule="auto"/>
              <w:jc w:val="both"/>
              <w:rPr>
                <w:color w:val="000000"/>
              </w:rPr>
            </w:pPr>
            <w:r w:rsidRPr="00173D87">
              <w:rPr>
                <w:color w:val="000000"/>
              </w:rPr>
              <w:t>Esta será una presentación pública, evaluada por una comisión compuesta por tres académicos y/o expertos designados por la jefatura de carrera de Ingeniería Civil Matemática.</w:t>
            </w:r>
          </w:p>
          <w:p w:rsidRPr="00173D87" w:rsidR="00173D87" w:rsidP="00173D87" w:rsidRDefault="00173D87" w14:paraId="68AD89BB" wp14:textId="77777777">
            <w:pPr>
              <w:spacing w:after="0" w:line="240" w:lineRule="auto"/>
              <w:jc w:val="both"/>
              <w:rPr>
                <w:color w:val="000000"/>
              </w:rPr>
            </w:pPr>
            <w:r w:rsidRPr="00173D87">
              <w:rPr>
                <w:color w:val="000000"/>
              </w:rPr>
              <w:t>Fecha de presentación: un mes después del inicio del semestre.</w:t>
            </w:r>
          </w:p>
          <w:p w:rsidR="00173D87" w:rsidP="00173D87" w:rsidRDefault="00173D87" w14:paraId="2F866E3B" wp14:textId="77777777">
            <w:pPr>
              <w:spacing w:after="0" w:line="240" w:lineRule="auto"/>
              <w:jc w:val="both"/>
              <w:rPr>
                <w:color w:val="000000"/>
              </w:rPr>
            </w:pPr>
            <w:r w:rsidRPr="00173D87">
              <w:rPr>
                <w:color w:val="000000"/>
              </w:rPr>
              <w:t>Duración: 20 minutos.</w:t>
            </w:r>
          </w:p>
          <w:p w:rsidRPr="00173D87" w:rsidR="00173D87" w:rsidP="00173D87" w:rsidRDefault="00173D87" w14:paraId="1FC39945" wp14:textId="77777777">
            <w:pPr>
              <w:spacing w:after="0" w:line="240" w:lineRule="auto"/>
              <w:jc w:val="both"/>
              <w:rPr>
                <w:color w:val="000000"/>
              </w:rPr>
            </w:pPr>
          </w:p>
          <w:p w:rsidRPr="00173D87" w:rsidR="00173D87" w:rsidP="00173D87" w:rsidRDefault="00173D87" w14:paraId="2DD8EA97" wp14:textId="77777777">
            <w:pPr>
              <w:spacing w:after="0" w:line="240" w:lineRule="auto"/>
              <w:jc w:val="both"/>
              <w:rPr>
                <w:b/>
                <w:bCs/>
                <w:color w:val="000000"/>
              </w:rPr>
            </w:pPr>
            <w:r w:rsidRPr="00173D87">
              <w:rPr>
                <w:b/>
                <w:bCs/>
                <w:color w:val="000000"/>
              </w:rPr>
              <w:t>Sobre la segunda presentación de avance:</w:t>
            </w:r>
          </w:p>
          <w:p w:rsidRPr="00173D87" w:rsidR="00173D87" w:rsidP="00173D87" w:rsidRDefault="00173D87" w14:paraId="53F3982B" wp14:textId="77777777">
            <w:pPr>
              <w:spacing w:after="0" w:line="240" w:lineRule="auto"/>
              <w:jc w:val="both"/>
              <w:rPr>
                <w:color w:val="000000"/>
              </w:rPr>
            </w:pPr>
            <w:r w:rsidRPr="00173D87">
              <w:rPr>
                <w:color w:val="000000"/>
              </w:rPr>
              <w:t>Incluirá los puntos anteriores junto con los avances realizados durante el semestre.</w:t>
            </w:r>
          </w:p>
          <w:p w:rsidRPr="00173D87" w:rsidR="00173D87" w:rsidP="00173D87" w:rsidRDefault="00173D87" w14:paraId="14ACED46" wp14:textId="77777777">
            <w:pPr>
              <w:spacing w:after="0" w:line="240" w:lineRule="auto"/>
              <w:jc w:val="both"/>
              <w:rPr>
                <w:color w:val="000000"/>
              </w:rPr>
            </w:pPr>
            <w:r w:rsidRPr="00173D87">
              <w:rPr>
                <w:color w:val="000000"/>
              </w:rPr>
              <w:t xml:space="preserve">Esta será una presentación pública, evaluada por una comisión compuesta por tres académicos y/o expertos designados por la jefatura de carrera de Ingeniería Civil Matemática. </w:t>
            </w:r>
          </w:p>
          <w:p w:rsidRPr="00173D87" w:rsidR="00173D87" w:rsidP="00173D87" w:rsidRDefault="00173D87" w14:paraId="051ED04E" wp14:textId="77777777">
            <w:pPr>
              <w:spacing w:after="0" w:line="240" w:lineRule="auto"/>
              <w:jc w:val="both"/>
              <w:rPr>
                <w:color w:val="000000"/>
              </w:rPr>
            </w:pPr>
            <w:r w:rsidRPr="00173D87">
              <w:rPr>
                <w:color w:val="000000"/>
              </w:rPr>
              <w:t>Fecha de presentación: un mes antes del final del semestre.</w:t>
            </w:r>
          </w:p>
          <w:p w:rsidRPr="00173D87" w:rsidR="00173D87" w:rsidP="00173D87" w:rsidRDefault="00173D87" w14:paraId="7CED7D95" wp14:textId="77777777">
            <w:pPr>
              <w:spacing w:after="0" w:line="240" w:lineRule="auto"/>
              <w:jc w:val="both"/>
              <w:rPr>
                <w:color w:val="000000"/>
              </w:rPr>
            </w:pPr>
            <w:r w:rsidRPr="00173D87">
              <w:rPr>
                <w:color w:val="000000"/>
              </w:rPr>
              <w:t>Duración: 20 minutos.</w:t>
            </w:r>
          </w:p>
          <w:p w:rsidRPr="00173D87" w:rsidR="00173D87" w:rsidP="00173D87" w:rsidRDefault="00173D87" w14:paraId="067F1CE7" wp14:textId="77777777">
            <w:pPr>
              <w:spacing w:after="0" w:line="240" w:lineRule="auto"/>
              <w:jc w:val="both"/>
              <w:rPr>
                <w:b/>
                <w:bCs/>
                <w:color w:val="000000"/>
              </w:rPr>
            </w:pPr>
            <w:r w:rsidRPr="00173D87">
              <w:rPr>
                <w:b/>
                <w:bCs/>
                <w:color w:val="000000"/>
              </w:rPr>
              <w:t>Sobre el documento “Proyecto de Título”:</w:t>
            </w:r>
          </w:p>
          <w:p w:rsidRPr="00173D87" w:rsidR="00173D87" w:rsidP="00173D87" w:rsidRDefault="00173D87" w14:paraId="0B9B4A45" wp14:textId="77777777">
            <w:pPr>
              <w:spacing w:after="0" w:line="240" w:lineRule="auto"/>
              <w:jc w:val="both"/>
              <w:rPr>
                <w:color w:val="000000"/>
              </w:rPr>
            </w:pPr>
            <w:r w:rsidRPr="00173D87">
              <w:rPr>
                <w:color w:val="000000"/>
              </w:rPr>
              <w:t>Fecha de entrega: dos semanas antes del final del semestre.</w:t>
            </w:r>
          </w:p>
          <w:p w:rsidRPr="00173D87" w:rsidR="00173D87" w:rsidP="00173D87" w:rsidRDefault="00173D87" w14:paraId="510880E7" wp14:textId="77777777">
            <w:pPr>
              <w:spacing w:after="0" w:line="240" w:lineRule="auto"/>
              <w:jc w:val="both"/>
              <w:rPr>
                <w:color w:val="000000"/>
              </w:rPr>
            </w:pPr>
            <w:r w:rsidRPr="00173D87">
              <w:rPr>
                <w:color w:val="000000"/>
              </w:rPr>
              <w:t>El documento debe tener un máximo de 15 páginas.</w:t>
            </w:r>
          </w:p>
          <w:p w:rsidRPr="00173D87" w:rsidR="00173D87" w:rsidP="00173D87" w:rsidRDefault="00173D87" w14:paraId="42DD9DAE" wp14:textId="77777777">
            <w:pPr>
              <w:spacing w:after="0" w:line="240" w:lineRule="auto"/>
              <w:jc w:val="both"/>
              <w:rPr>
                <w:color w:val="000000"/>
              </w:rPr>
            </w:pPr>
            <w:r w:rsidRPr="00173D87">
              <w:rPr>
                <w:color w:val="000000"/>
              </w:rPr>
              <w:t>El formato del escrito debe seguir el modelo propuesto por la carrera, el cual se encuentra disponible para descarga.</w:t>
            </w:r>
          </w:p>
          <w:p w:rsidRPr="00173D87" w:rsidR="00173D87" w:rsidP="00173D87" w:rsidRDefault="00173D87" w14:paraId="375D50BD" wp14:textId="77777777">
            <w:pPr>
              <w:spacing w:after="0" w:line="240" w:lineRule="auto"/>
              <w:jc w:val="both"/>
              <w:rPr>
                <w:b/>
                <w:bCs/>
                <w:color w:val="000000"/>
              </w:rPr>
            </w:pPr>
            <w:r w:rsidRPr="00173D87">
              <w:rPr>
                <w:b/>
                <w:bCs/>
                <w:color w:val="000000"/>
              </w:rPr>
              <w:t>Evaluación</w:t>
            </w:r>
            <w:r>
              <w:rPr>
                <w:b/>
                <w:bCs/>
                <w:color w:val="000000"/>
              </w:rPr>
              <w:t>:</w:t>
            </w:r>
          </w:p>
          <w:p w:rsidRPr="00173D87" w:rsidR="00173D87" w:rsidP="00173D87" w:rsidRDefault="00173D87" w14:paraId="77B55E99" wp14:textId="77777777">
            <w:pPr>
              <w:spacing w:after="0" w:line="240" w:lineRule="auto"/>
              <w:jc w:val="both"/>
              <w:rPr>
                <w:color w:val="000000"/>
              </w:rPr>
            </w:pPr>
            <w:r w:rsidRPr="00173D87">
              <w:rPr>
                <w:color w:val="000000"/>
              </w:rPr>
              <w:t>La evaluación de las dos presentaciones de avance se hará según la rúbrica disponible para descarga. La nota de cada presentación se obtendrá como promedio de las notas dadas por los académicos y/o expertos de la comisión. El estudiante obtendrá una primera nota N1 a la primera presentación y una segunda nota a la segunda presentación N2.</w:t>
            </w:r>
          </w:p>
          <w:p w:rsidRPr="00173D87" w:rsidR="00173D87" w:rsidP="00173D87" w:rsidRDefault="00173D87" w14:paraId="13FFA77A" wp14:textId="77777777">
            <w:pPr>
              <w:spacing w:after="0" w:line="240" w:lineRule="auto"/>
              <w:jc w:val="both"/>
              <w:rPr>
                <w:color w:val="000000"/>
              </w:rPr>
            </w:pPr>
            <w:r w:rsidRPr="00173D87">
              <w:rPr>
                <w:color w:val="000000"/>
              </w:rPr>
              <w:t>El/los académico(s) con quien inscribe la asignatura evaluarán el desempeño del estudiante a lo largo del semestre y el documento “Proyecto de Título” con una nota N3.</w:t>
            </w:r>
          </w:p>
          <w:p w:rsidRPr="00173D87" w:rsidR="00173D87" w:rsidP="00173D87" w:rsidRDefault="00173D87" w14:paraId="5EF9A6DE" wp14:textId="77777777">
            <w:pPr>
              <w:spacing w:after="0" w:line="240" w:lineRule="auto"/>
              <w:jc w:val="both"/>
              <w:rPr>
                <w:color w:val="000000"/>
              </w:rPr>
            </w:pPr>
            <w:r w:rsidRPr="00173D87">
              <w:rPr>
                <w:color w:val="000000"/>
              </w:rPr>
              <w:t>La nota final a la asignatura será:</w:t>
            </w:r>
          </w:p>
          <w:p w:rsidRPr="00173D87" w:rsidR="00173D87" w:rsidP="00173D87" w:rsidRDefault="00173D87" w14:paraId="0562CB0E" wp14:textId="77777777">
            <w:pPr>
              <w:spacing w:after="0" w:line="240" w:lineRule="auto"/>
              <w:jc w:val="both"/>
              <w:rPr>
                <w:color w:val="000000"/>
              </w:rPr>
            </w:pPr>
          </w:p>
          <w:p w:rsidRPr="00E5743E" w:rsidR="00E5743E" w:rsidP="00173D87" w:rsidRDefault="00173D87" w14:paraId="22846371" wp14:textId="77777777">
            <w:pPr>
              <w:spacing w:after="0" w:line="240" w:lineRule="auto"/>
              <w:jc w:val="center"/>
              <w:rPr>
                <w:color w:val="000000"/>
              </w:rPr>
            </w:pPr>
            <w:r w:rsidRPr="00173D87">
              <w:rPr>
                <w:color w:val="000000"/>
              </w:rPr>
              <w:t>Nota Final = 0.2*N1 + 0.3*N2 + 0.5*N3</w:t>
            </w:r>
          </w:p>
        </w:tc>
      </w:tr>
    </w:tbl>
    <w:p xmlns:wp14="http://schemas.microsoft.com/office/word/2010/wordml" w:rsidR="009E4521" w:rsidP="00EB5419" w:rsidRDefault="009E4521" w14:paraId="34CE0A41" wp14:textId="77777777">
      <w:pPr>
        <w:pStyle w:val="Normal1"/>
        <w:jc w:val="both"/>
      </w:pPr>
    </w:p>
    <w:p xmlns:wp14="http://schemas.microsoft.com/office/word/2010/wordml" w:rsidR="00D50A50" w:rsidP="00EB5419" w:rsidRDefault="00D50A50" w14:paraId="62EBF3C5" wp14:textId="77777777">
      <w:pPr>
        <w:pStyle w:val="Normal1"/>
        <w:jc w:val="both"/>
      </w:pPr>
    </w:p>
    <w:p w:rsidR="2C12A7F7" w:rsidP="2C12A7F7" w:rsidRDefault="2C12A7F7" w14:paraId="2B4DD580" w14:textId="7CEE9BB2">
      <w:pPr>
        <w:pStyle w:val="Normal1"/>
        <w:jc w:val="both"/>
      </w:pPr>
    </w:p>
    <w:p w:rsidR="2C12A7F7" w:rsidP="2C12A7F7" w:rsidRDefault="2C12A7F7" w14:paraId="404C1DE1" w14:textId="342A05E5">
      <w:pPr>
        <w:pStyle w:val="Normal1"/>
        <w:jc w:val="both"/>
      </w:pPr>
    </w:p>
    <w:p w:rsidR="2C12A7F7" w:rsidP="2C12A7F7" w:rsidRDefault="2C12A7F7" w14:paraId="10257BBB" w14:textId="08893B81">
      <w:pPr>
        <w:pStyle w:val="Normal1"/>
        <w:jc w:val="both"/>
      </w:pPr>
    </w:p>
    <w:p w:rsidR="2C12A7F7" w:rsidP="2C12A7F7" w:rsidRDefault="2C12A7F7" w14:paraId="7308A67B" w14:textId="6D1688F5">
      <w:pPr>
        <w:pStyle w:val="Normal1"/>
        <w:jc w:val="both"/>
      </w:pPr>
    </w:p>
    <w:p xmlns:wp14="http://schemas.microsoft.com/office/word/2010/wordml" w:rsidR="009E4521" w:rsidP="00EB5419" w:rsidRDefault="009E4521" w14:paraId="6D98A12B" wp14:textId="77777777">
      <w:pPr>
        <w:pStyle w:val="Normal1"/>
        <w:jc w:val="both"/>
      </w:pPr>
    </w:p>
    <w:p xmlns:wp14="http://schemas.microsoft.com/office/word/2010/wordml" w:rsidR="00E2660F" w:rsidP="009E4521" w:rsidRDefault="00E2660F" w14:paraId="3B870A2E" wp14:textId="77777777">
      <w:pPr>
        <w:pStyle w:val="Normal1"/>
        <w:numPr>
          <w:ilvl w:val="0"/>
          <w:numId w:val="6"/>
        </w:numPr>
        <w:jc w:val="both"/>
        <w:rPr>
          <w:szCs w:val="24"/>
        </w:rPr>
      </w:pPr>
      <w:r>
        <w:rPr>
          <w:rFonts w:ascii="Calibri" w:hAnsi="Calibri" w:eastAsia="Calibri" w:cs="Calibri"/>
          <w:b/>
          <w:szCs w:val="24"/>
        </w:rPr>
        <w:t>RECURSOS PARA EL APRENDIZAJE</w:t>
      </w:r>
    </w:p>
    <w:p xmlns:wp14="http://schemas.microsoft.com/office/word/2010/wordml" w:rsidR="00E2660F" w:rsidRDefault="00E2660F" w14:paraId="2946DB82" wp14:textId="77777777">
      <w:pPr>
        <w:pStyle w:val="Normal1"/>
        <w:tabs>
          <w:tab w:val="center" w:pos="2174"/>
        </w:tabs>
        <w:jc w:val="both"/>
        <w:rPr>
          <w:szCs w:val="24"/>
        </w:rPr>
      </w:pPr>
    </w:p>
    <w:p xmlns:wp14="http://schemas.microsoft.com/office/word/2010/wordml" w:rsidRPr="005126B2" w:rsidR="005126B2" w:rsidP="005126B2" w:rsidRDefault="00E2660F" w14:paraId="47C5AE80" wp14:textId="77777777">
      <w:pPr>
        <w:pStyle w:val="Normal1"/>
        <w:numPr>
          <w:ilvl w:val="1"/>
          <w:numId w:val="6"/>
        </w:numPr>
        <w:jc w:val="both"/>
        <w:rPr>
          <w:sz w:val="22"/>
        </w:rPr>
      </w:pPr>
      <w:r w:rsidRPr="00EB5419">
        <w:rPr>
          <w:rFonts w:ascii="Calibri" w:hAnsi="Calibri" w:eastAsia="Calibri" w:cs="Calibri"/>
          <w:b/>
          <w:sz w:val="22"/>
          <w:szCs w:val="24"/>
        </w:rPr>
        <w:t xml:space="preserve">BIBLIOGRAFÍA: </w:t>
      </w:r>
    </w:p>
    <w:p xmlns:wp14="http://schemas.microsoft.com/office/word/2010/wordml" w:rsidR="005126B2" w:rsidP="005B0CFF" w:rsidRDefault="005126B2" w14:paraId="5997CC1D" wp14:textId="77777777">
      <w:pPr>
        <w:suppressAutoHyphens w:val="0"/>
        <w:rPr>
          <w:rFonts w:eastAsia="MS Mincho" w:cs="Times New Roman"/>
          <w:kern w:val="0"/>
        </w:rPr>
      </w:pPr>
    </w:p>
    <w:tbl>
      <w:tblPr>
        <w:tblW w:w="962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222"/>
        <w:gridCol w:w="1399"/>
        <w:gridCol w:w="2595"/>
        <w:gridCol w:w="1122"/>
        <w:gridCol w:w="702"/>
        <w:gridCol w:w="1195"/>
        <w:gridCol w:w="1263"/>
        <w:gridCol w:w="1122"/>
      </w:tblGrid>
      <w:tr xmlns:wp14="http://schemas.microsoft.com/office/word/2010/wordml" w:rsidRPr="00E5743E" w:rsidR="00E5743E" w:rsidTr="00797914" w14:paraId="600DC750" wp14:textId="77777777">
        <w:trPr>
          <w:trHeight w:val="295"/>
        </w:trPr>
        <w:tc>
          <w:tcPr>
            <w:tcW w:w="9620" w:type="dxa"/>
            <w:gridSpan w:val="8"/>
            <w:vAlign w:val="center"/>
          </w:tcPr>
          <w:p w:rsidRPr="00E5743E" w:rsidR="00E5743E" w:rsidP="00E5743E" w:rsidRDefault="00E5743E" w14:paraId="037A98CA" wp14:textId="77777777">
            <w:pPr>
              <w:suppressAutoHyphens w:val="0"/>
              <w:spacing w:after="0" w:line="240" w:lineRule="auto"/>
              <w:rPr>
                <w:rFonts w:eastAsia="Times New Roman" w:cs="Tahoma"/>
                <w:b/>
                <w:bCs/>
                <w:kern w:val="0"/>
                <w:lang w:val="es-ES" w:eastAsia="es-ES"/>
              </w:rPr>
            </w:pPr>
            <w:r w:rsidRPr="00E5743E">
              <w:rPr>
                <w:rFonts w:eastAsia="Calibri" w:cs="Calibri"/>
                <w:b/>
                <w:kern w:val="0"/>
              </w:rPr>
              <w:t>BIBLIOGRAFÍA BÁSICA OBLIGATORIA:</w:t>
            </w:r>
          </w:p>
        </w:tc>
      </w:tr>
      <w:tr xmlns:wp14="http://schemas.microsoft.com/office/word/2010/wordml" w:rsidRPr="00E5743E" w:rsidR="00E5743E" w:rsidTr="00797914" w14:paraId="7C11BE4D" wp14:textId="77777777">
        <w:trPr>
          <w:trHeight w:val="295"/>
        </w:trPr>
        <w:tc>
          <w:tcPr>
            <w:tcW w:w="222" w:type="dxa"/>
            <w:vAlign w:val="center"/>
          </w:tcPr>
          <w:p w:rsidRPr="00E5743E" w:rsidR="00E5743E" w:rsidP="00E5743E" w:rsidRDefault="00E5743E" w14:paraId="110FFD37" wp14:textId="77777777">
            <w:pPr>
              <w:suppressAutoHyphens w:val="0"/>
              <w:spacing w:after="0" w:line="240" w:lineRule="auto"/>
              <w:jc w:val="center"/>
              <w:rPr>
                <w:rFonts w:eastAsia="Times New Roman" w:cs="Tahoma"/>
                <w:b/>
                <w:bCs/>
                <w:kern w:val="0"/>
                <w:sz w:val="16"/>
                <w:szCs w:val="16"/>
                <w:lang w:val="es-ES" w:eastAsia="es-ES"/>
              </w:rPr>
            </w:pPr>
          </w:p>
        </w:tc>
        <w:tc>
          <w:tcPr>
            <w:tcW w:w="1399" w:type="dxa"/>
            <w:vAlign w:val="center"/>
            <w:hideMark/>
          </w:tcPr>
          <w:p w:rsidRPr="00E5743E" w:rsidR="00E5743E" w:rsidP="00E5743E" w:rsidRDefault="00E5743E" w14:paraId="4C320DDC" wp14:textId="77777777">
            <w:pPr>
              <w:suppressAutoHyphens w:val="0"/>
              <w:spacing w:after="0" w:line="240" w:lineRule="auto"/>
              <w:jc w:val="center"/>
              <w:rPr>
                <w:rFonts w:eastAsia="Times New Roman" w:cs="Tahoma"/>
                <w:b/>
                <w:bCs/>
                <w:kern w:val="0"/>
                <w:sz w:val="16"/>
                <w:szCs w:val="16"/>
                <w:lang w:val="es-ES" w:eastAsia="es-ES"/>
              </w:rPr>
            </w:pPr>
            <w:r w:rsidRPr="00E5743E">
              <w:rPr>
                <w:rFonts w:eastAsia="Times New Roman" w:cs="Tahoma"/>
                <w:b/>
                <w:bCs/>
                <w:kern w:val="0"/>
                <w:sz w:val="16"/>
                <w:szCs w:val="16"/>
                <w:lang w:val="es-ES" w:eastAsia="es-ES"/>
              </w:rPr>
              <w:t>Autor</w:t>
            </w:r>
          </w:p>
        </w:tc>
        <w:tc>
          <w:tcPr>
            <w:tcW w:w="2595" w:type="dxa"/>
            <w:vAlign w:val="center"/>
            <w:hideMark/>
          </w:tcPr>
          <w:p w:rsidRPr="00E5743E" w:rsidR="00E5743E" w:rsidP="00E5743E" w:rsidRDefault="00E5743E" w14:paraId="435E4915" wp14:textId="77777777">
            <w:pPr>
              <w:suppressAutoHyphens w:val="0"/>
              <w:spacing w:after="0" w:line="240" w:lineRule="auto"/>
              <w:jc w:val="center"/>
              <w:rPr>
                <w:rFonts w:eastAsia="Times New Roman" w:cs="Tahoma"/>
                <w:b/>
                <w:bCs/>
                <w:kern w:val="0"/>
                <w:sz w:val="16"/>
                <w:szCs w:val="16"/>
                <w:lang w:val="es-ES" w:eastAsia="es-ES"/>
              </w:rPr>
            </w:pPr>
            <w:r w:rsidRPr="00E5743E">
              <w:rPr>
                <w:rFonts w:eastAsia="Times New Roman" w:cs="Tahoma"/>
                <w:b/>
                <w:bCs/>
                <w:kern w:val="0"/>
                <w:sz w:val="16"/>
                <w:szCs w:val="16"/>
                <w:lang w:val="es-ES" w:eastAsia="es-ES"/>
              </w:rPr>
              <w:t>Título</w:t>
            </w:r>
          </w:p>
        </w:tc>
        <w:tc>
          <w:tcPr>
            <w:tcW w:w="1122" w:type="dxa"/>
            <w:vAlign w:val="center"/>
            <w:hideMark/>
          </w:tcPr>
          <w:p w:rsidRPr="00E5743E" w:rsidR="00E5743E" w:rsidP="00E5743E" w:rsidRDefault="00E5743E" w14:paraId="6B0F330F" wp14:textId="77777777">
            <w:pPr>
              <w:suppressAutoHyphens w:val="0"/>
              <w:spacing w:after="0" w:line="240" w:lineRule="auto"/>
              <w:jc w:val="center"/>
              <w:rPr>
                <w:rFonts w:eastAsia="Times New Roman" w:cs="Tahoma"/>
                <w:b/>
                <w:bCs/>
                <w:kern w:val="0"/>
                <w:sz w:val="16"/>
                <w:szCs w:val="16"/>
                <w:lang w:val="es-ES" w:eastAsia="es-ES"/>
              </w:rPr>
            </w:pPr>
            <w:r w:rsidRPr="00E5743E">
              <w:rPr>
                <w:rFonts w:eastAsia="Times New Roman" w:cs="Tahoma"/>
                <w:b/>
                <w:bCs/>
                <w:kern w:val="0"/>
                <w:sz w:val="16"/>
                <w:szCs w:val="16"/>
                <w:lang w:val="es-ES" w:eastAsia="es-ES"/>
              </w:rPr>
              <w:t>Editorial</w:t>
            </w:r>
          </w:p>
        </w:tc>
        <w:tc>
          <w:tcPr>
            <w:tcW w:w="702" w:type="dxa"/>
            <w:noWrap/>
            <w:vAlign w:val="center"/>
            <w:hideMark/>
          </w:tcPr>
          <w:p w:rsidRPr="00E5743E" w:rsidR="00E5743E" w:rsidP="00E5743E" w:rsidRDefault="00E5743E" w14:paraId="6D7CADB1" wp14:textId="77777777">
            <w:pPr>
              <w:suppressAutoHyphens w:val="0"/>
              <w:spacing w:after="0" w:line="240" w:lineRule="auto"/>
              <w:jc w:val="center"/>
              <w:rPr>
                <w:rFonts w:eastAsia="Times New Roman" w:cs="Tahoma"/>
                <w:b/>
                <w:bCs/>
                <w:color w:val="000000"/>
                <w:kern w:val="0"/>
                <w:sz w:val="16"/>
                <w:szCs w:val="16"/>
                <w:lang w:val="es-ES" w:eastAsia="es-ES"/>
              </w:rPr>
            </w:pPr>
            <w:r w:rsidRPr="00E5743E">
              <w:rPr>
                <w:rFonts w:eastAsia="Times New Roman" w:cs="Tahoma"/>
                <w:b/>
                <w:bCs/>
                <w:color w:val="000000"/>
                <w:kern w:val="0"/>
                <w:sz w:val="16"/>
                <w:szCs w:val="16"/>
                <w:lang w:val="es-ES" w:eastAsia="es-ES"/>
              </w:rPr>
              <w:t>Año</w:t>
            </w:r>
          </w:p>
        </w:tc>
        <w:tc>
          <w:tcPr>
            <w:tcW w:w="1195" w:type="dxa"/>
            <w:noWrap/>
            <w:vAlign w:val="center"/>
            <w:hideMark/>
          </w:tcPr>
          <w:p w:rsidRPr="00E5743E" w:rsidR="00E5743E" w:rsidP="00E5743E" w:rsidRDefault="00E5743E" w14:paraId="1884BD88" wp14:textId="77777777">
            <w:pPr>
              <w:suppressAutoHyphens w:val="0"/>
              <w:spacing w:after="0" w:line="240" w:lineRule="auto"/>
              <w:jc w:val="center"/>
              <w:rPr>
                <w:rFonts w:eastAsia="Times New Roman" w:cs="Tahoma"/>
                <w:b/>
                <w:bCs/>
                <w:color w:val="000000"/>
                <w:kern w:val="0"/>
                <w:sz w:val="16"/>
                <w:szCs w:val="16"/>
                <w:lang w:val="es-ES" w:eastAsia="es-ES"/>
              </w:rPr>
            </w:pPr>
            <w:r w:rsidRPr="00E5743E">
              <w:rPr>
                <w:rFonts w:eastAsia="Times New Roman" w:cs="Tahoma"/>
                <w:b/>
                <w:bCs/>
                <w:color w:val="000000"/>
                <w:kern w:val="0"/>
                <w:sz w:val="16"/>
                <w:szCs w:val="16"/>
                <w:lang w:val="es-ES" w:eastAsia="es-ES"/>
              </w:rPr>
              <w:t>ISBN</w:t>
            </w:r>
          </w:p>
        </w:tc>
        <w:tc>
          <w:tcPr>
            <w:tcW w:w="1263" w:type="dxa"/>
            <w:noWrap/>
            <w:vAlign w:val="center"/>
            <w:hideMark/>
          </w:tcPr>
          <w:p w:rsidRPr="00E5743E" w:rsidR="00E5743E" w:rsidP="00E5743E" w:rsidRDefault="00E5743E" w14:paraId="67744927" wp14:textId="77777777">
            <w:pPr>
              <w:suppressAutoHyphens w:val="0"/>
              <w:spacing w:after="0" w:line="240" w:lineRule="auto"/>
              <w:jc w:val="center"/>
              <w:rPr>
                <w:rFonts w:eastAsia="Times New Roman" w:cs="Tahoma"/>
                <w:b/>
                <w:bCs/>
                <w:color w:val="000000"/>
                <w:kern w:val="0"/>
                <w:sz w:val="16"/>
                <w:szCs w:val="16"/>
                <w:lang w:val="es-ES" w:eastAsia="es-ES"/>
              </w:rPr>
            </w:pPr>
            <w:r w:rsidRPr="00E5743E">
              <w:rPr>
                <w:rFonts w:eastAsia="Times New Roman" w:cs="Tahoma"/>
                <w:b/>
                <w:bCs/>
                <w:color w:val="000000"/>
                <w:kern w:val="0"/>
                <w:sz w:val="16"/>
                <w:szCs w:val="16"/>
                <w:lang w:val="es-ES" w:eastAsia="es-ES"/>
              </w:rPr>
              <w:t>Biblioteca en que está Disponible</w:t>
            </w:r>
          </w:p>
        </w:tc>
        <w:tc>
          <w:tcPr>
            <w:tcW w:w="1122" w:type="dxa"/>
            <w:vAlign w:val="center"/>
            <w:hideMark/>
          </w:tcPr>
          <w:p w:rsidRPr="00E5743E" w:rsidR="00E5743E" w:rsidP="00E5743E" w:rsidRDefault="00E5743E" w14:paraId="4E866E03" wp14:textId="77777777">
            <w:pPr>
              <w:suppressAutoHyphens w:val="0"/>
              <w:spacing w:after="0" w:line="240" w:lineRule="auto"/>
              <w:jc w:val="center"/>
              <w:rPr>
                <w:rFonts w:eastAsia="Times New Roman" w:cs="Tahoma"/>
                <w:b/>
                <w:bCs/>
                <w:kern w:val="0"/>
                <w:sz w:val="16"/>
                <w:szCs w:val="16"/>
                <w:lang w:val="es-ES" w:eastAsia="es-ES"/>
              </w:rPr>
            </w:pPr>
            <w:r w:rsidRPr="00E5743E">
              <w:rPr>
                <w:rFonts w:eastAsia="Times New Roman" w:cs="Tahoma"/>
                <w:b/>
                <w:bCs/>
                <w:kern w:val="0"/>
                <w:sz w:val="16"/>
                <w:szCs w:val="16"/>
                <w:lang w:val="es-ES" w:eastAsia="es-ES"/>
              </w:rPr>
              <w:t>Total Ejemplares Disponibles</w:t>
            </w:r>
          </w:p>
        </w:tc>
      </w:tr>
      <w:tr xmlns:wp14="http://schemas.microsoft.com/office/word/2010/wordml" w:rsidRPr="00E5743E" w:rsidR="00E5743E" w:rsidTr="004B225A" w14:paraId="75974CD4" wp14:textId="77777777">
        <w:trPr>
          <w:trHeight w:val="315"/>
        </w:trPr>
        <w:tc>
          <w:tcPr>
            <w:tcW w:w="222" w:type="dxa"/>
            <w:vAlign w:val="center"/>
          </w:tcPr>
          <w:p w:rsidRPr="00E5743E" w:rsidR="00E5743E" w:rsidP="00E5743E" w:rsidRDefault="00E5743E" w14:paraId="6B699379" wp14:textId="77777777">
            <w:pPr>
              <w:suppressAutoHyphens w:val="0"/>
              <w:spacing w:after="0" w:line="240" w:lineRule="auto"/>
              <w:jc w:val="center"/>
              <w:rPr>
                <w:rFonts w:eastAsia="Times New Roman" w:cs="Tahoma"/>
                <w:color w:val="000000"/>
                <w:kern w:val="0"/>
                <w:sz w:val="16"/>
                <w:szCs w:val="16"/>
                <w:lang w:val="es-ES" w:eastAsia="es-ES"/>
              </w:rPr>
            </w:pPr>
          </w:p>
        </w:tc>
        <w:tc>
          <w:tcPr>
            <w:tcW w:w="1399" w:type="dxa"/>
            <w:noWrap/>
          </w:tcPr>
          <w:p w:rsidRPr="00173D87" w:rsidR="00E5743E" w:rsidP="00E5743E" w:rsidRDefault="00173D87" w14:paraId="5AAF8ECE" wp14:textId="77777777">
            <w:pPr>
              <w:suppressAutoHyphens w:val="0"/>
              <w:spacing w:after="0" w:line="240" w:lineRule="auto"/>
              <w:rPr>
                <w:rFonts w:eastAsia="Times New Roman" w:cs="Times New Roman"/>
                <w:kern w:val="0"/>
                <w:sz w:val="18"/>
                <w:szCs w:val="18"/>
                <w:lang w:eastAsia="es-ES"/>
              </w:rPr>
            </w:pPr>
            <w:r w:rsidRPr="00173D87">
              <w:rPr>
                <w:rFonts w:eastAsia="Times New Roman" w:cs="Times New Roman"/>
                <w:kern w:val="0"/>
                <w:sz w:val="18"/>
                <w:szCs w:val="18"/>
                <w:lang w:eastAsia="es-ES"/>
              </w:rPr>
              <w:t>Roberto Hernández Sampieri, Pilar Baptista Lucio, Carlos Fernández Collado</w:t>
            </w:r>
          </w:p>
        </w:tc>
        <w:tc>
          <w:tcPr>
            <w:tcW w:w="2595" w:type="dxa"/>
            <w:noWrap/>
          </w:tcPr>
          <w:p w:rsidRPr="00173D87" w:rsidR="00E5743E" w:rsidP="00E5743E" w:rsidRDefault="00173D87" w14:paraId="389B0104" wp14:textId="77777777">
            <w:pPr>
              <w:suppressAutoHyphens w:val="0"/>
              <w:spacing w:after="0" w:line="240" w:lineRule="auto"/>
              <w:rPr>
                <w:rFonts w:eastAsia="Times New Roman" w:cs="Times New Roman"/>
                <w:b/>
                <w:bCs/>
                <w:kern w:val="0"/>
                <w:sz w:val="18"/>
                <w:szCs w:val="18"/>
                <w:lang w:eastAsia="es-ES"/>
              </w:rPr>
            </w:pPr>
            <w:r w:rsidRPr="00173D87">
              <w:rPr>
                <w:rFonts w:eastAsia="Times New Roman" w:cs="Times New Roman"/>
                <w:b/>
                <w:bCs/>
                <w:kern w:val="0"/>
                <w:sz w:val="18"/>
                <w:szCs w:val="18"/>
                <w:lang w:eastAsia="es-ES"/>
              </w:rPr>
              <w:t>Metodología de la investigación</w:t>
            </w:r>
          </w:p>
        </w:tc>
        <w:tc>
          <w:tcPr>
            <w:tcW w:w="1122" w:type="dxa"/>
            <w:noWrap/>
          </w:tcPr>
          <w:p w:rsidRPr="00173D87" w:rsidR="00E5743E" w:rsidP="00E5743E" w:rsidRDefault="00173D87" w14:paraId="4E8B6F7D" wp14:textId="77777777">
            <w:pPr>
              <w:suppressAutoHyphens w:val="0"/>
              <w:spacing w:after="0" w:line="240" w:lineRule="auto"/>
              <w:rPr>
                <w:rFonts w:eastAsia="Times New Roman" w:cs="Times New Roman"/>
                <w:kern w:val="0"/>
                <w:sz w:val="18"/>
                <w:szCs w:val="18"/>
                <w:lang w:eastAsia="es-ES"/>
              </w:rPr>
            </w:pPr>
            <w:r w:rsidRPr="00173D87">
              <w:rPr>
                <w:rFonts w:eastAsia="Times New Roman" w:cs="Times New Roman"/>
                <w:kern w:val="0"/>
                <w:sz w:val="18"/>
                <w:szCs w:val="18"/>
                <w:lang w:eastAsia="es-ES"/>
              </w:rPr>
              <w:t>McGraw-Hill</w:t>
            </w:r>
          </w:p>
        </w:tc>
        <w:tc>
          <w:tcPr>
            <w:tcW w:w="702" w:type="dxa"/>
            <w:noWrap/>
          </w:tcPr>
          <w:p w:rsidRPr="00173D87" w:rsidR="00E5743E" w:rsidP="00E5743E" w:rsidRDefault="00173D87" w14:paraId="432B535C" wp14:textId="77777777">
            <w:pPr>
              <w:suppressAutoHyphens w:val="0"/>
              <w:spacing w:after="0" w:line="240" w:lineRule="auto"/>
              <w:rPr>
                <w:rFonts w:eastAsia="Times New Roman" w:cs="Times New Roman"/>
                <w:kern w:val="0"/>
                <w:sz w:val="18"/>
                <w:szCs w:val="18"/>
                <w:lang w:eastAsia="es-ES"/>
              </w:rPr>
            </w:pPr>
            <w:r>
              <w:rPr>
                <w:rFonts w:eastAsia="Times New Roman" w:cs="Times New Roman"/>
                <w:kern w:val="0"/>
                <w:sz w:val="18"/>
                <w:szCs w:val="18"/>
                <w:lang w:eastAsia="es-ES"/>
              </w:rPr>
              <w:t>1998</w:t>
            </w:r>
          </w:p>
        </w:tc>
        <w:tc>
          <w:tcPr>
            <w:tcW w:w="1195" w:type="dxa"/>
            <w:noWrap/>
          </w:tcPr>
          <w:p w:rsidRPr="00E5743E" w:rsidR="00E5743E" w:rsidP="00E5743E" w:rsidRDefault="00173D87" w14:paraId="4BE4E1CC" wp14:textId="77777777">
            <w:pPr>
              <w:suppressAutoHyphens w:val="0"/>
              <w:spacing w:after="0" w:line="240" w:lineRule="auto"/>
              <w:rPr>
                <w:rFonts w:eastAsia="Times New Roman" w:cs="Times New Roman"/>
                <w:kern w:val="0"/>
                <w:sz w:val="18"/>
                <w:szCs w:val="18"/>
                <w:lang w:val="en-GB" w:eastAsia="es-ES"/>
              </w:rPr>
            </w:pPr>
            <w:r w:rsidRPr="00173D87">
              <w:rPr>
                <w:rFonts w:eastAsia="Times New Roman" w:cs="Times New Roman"/>
                <w:kern w:val="0"/>
                <w:sz w:val="18"/>
                <w:szCs w:val="18"/>
                <w:lang w:val="en-GB" w:eastAsia="es-ES"/>
              </w:rPr>
              <w:t>9701018990</w:t>
            </w:r>
          </w:p>
        </w:tc>
        <w:tc>
          <w:tcPr>
            <w:tcW w:w="1263" w:type="dxa"/>
            <w:noWrap/>
          </w:tcPr>
          <w:p w:rsidRPr="00E5743E" w:rsidR="00E5743E" w:rsidP="00E5743E" w:rsidRDefault="00173D87" w14:paraId="5A0281AE" wp14:textId="77777777">
            <w:pPr>
              <w:suppressAutoHyphens w:val="0"/>
              <w:spacing w:after="0" w:line="240" w:lineRule="auto"/>
              <w:rPr>
                <w:rFonts w:eastAsia="Times New Roman" w:cs="Times New Roman"/>
                <w:kern w:val="0"/>
                <w:sz w:val="18"/>
                <w:szCs w:val="18"/>
                <w:lang w:val="en-GB" w:eastAsia="es-ES"/>
              </w:rPr>
            </w:pPr>
            <w:proofErr w:type="spellStart"/>
            <w:r>
              <w:rPr>
                <w:rFonts w:eastAsia="Times New Roman" w:cs="Times New Roman"/>
                <w:kern w:val="0"/>
                <w:sz w:val="18"/>
                <w:szCs w:val="18"/>
                <w:lang w:val="en-GB" w:eastAsia="es-ES"/>
              </w:rPr>
              <w:t>Ingeniería</w:t>
            </w:r>
            <w:proofErr w:type="spellEnd"/>
          </w:p>
        </w:tc>
        <w:tc>
          <w:tcPr>
            <w:tcW w:w="1122" w:type="dxa"/>
            <w:noWrap/>
          </w:tcPr>
          <w:p w:rsidRPr="00E5743E" w:rsidR="00E5743E" w:rsidP="00E5743E" w:rsidRDefault="00173D87" w14:paraId="649841BE" wp14:textId="77777777">
            <w:pPr>
              <w:suppressAutoHyphens w:val="0"/>
              <w:spacing w:after="0" w:line="240" w:lineRule="auto"/>
              <w:rPr>
                <w:rFonts w:eastAsia="Times New Roman" w:cs="Times New Roman"/>
                <w:kern w:val="0"/>
                <w:sz w:val="18"/>
                <w:szCs w:val="18"/>
                <w:lang w:val="en-GB" w:eastAsia="es-ES"/>
              </w:rPr>
            </w:pPr>
            <w:r>
              <w:rPr>
                <w:rFonts w:eastAsia="Times New Roman" w:cs="Times New Roman"/>
                <w:kern w:val="0"/>
                <w:sz w:val="18"/>
                <w:szCs w:val="18"/>
                <w:lang w:val="en-GB" w:eastAsia="es-ES"/>
              </w:rPr>
              <w:t>1</w:t>
            </w:r>
          </w:p>
        </w:tc>
      </w:tr>
      <w:tr xmlns:wp14="http://schemas.microsoft.com/office/word/2010/wordml" w:rsidRPr="00E5743E" w:rsidR="00E5743E" w:rsidTr="004B225A" w14:paraId="3FE9F23F" wp14:textId="77777777">
        <w:trPr>
          <w:trHeight w:val="315"/>
        </w:trPr>
        <w:tc>
          <w:tcPr>
            <w:tcW w:w="222" w:type="dxa"/>
            <w:vAlign w:val="center"/>
          </w:tcPr>
          <w:p w:rsidRPr="00E5743E" w:rsidR="00E5743E" w:rsidP="00E5743E" w:rsidRDefault="00E5743E" w14:paraId="1F72F646" wp14:textId="77777777">
            <w:pPr>
              <w:suppressAutoHyphens w:val="0"/>
              <w:spacing w:after="0" w:line="240" w:lineRule="auto"/>
              <w:jc w:val="center"/>
              <w:rPr>
                <w:rFonts w:eastAsia="Times New Roman" w:cs="Tahoma"/>
                <w:color w:val="000000"/>
                <w:kern w:val="0"/>
                <w:sz w:val="16"/>
                <w:szCs w:val="16"/>
                <w:lang w:val="en-GB" w:eastAsia="es-ES"/>
              </w:rPr>
            </w:pPr>
          </w:p>
        </w:tc>
        <w:tc>
          <w:tcPr>
            <w:tcW w:w="1399" w:type="dxa"/>
            <w:noWrap/>
          </w:tcPr>
          <w:p w:rsidRPr="00E5743E" w:rsidR="00E5743E" w:rsidP="00E5743E" w:rsidRDefault="00E5743E" w14:paraId="08CE6F91" wp14:textId="77777777">
            <w:pPr>
              <w:suppressAutoHyphens w:val="0"/>
              <w:spacing w:after="0" w:line="240" w:lineRule="auto"/>
              <w:rPr>
                <w:rFonts w:eastAsia="Times New Roman" w:cs="Times New Roman"/>
                <w:kern w:val="0"/>
                <w:sz w:val="18"/>
                <w:szCs w:val="18"/>
                <w:lang w:val="en-GB" w:eastAsia="es-ES"/>
              </w:rPr>
            </w:pPr>
          </w:p>
        </w:tc>
        <w:tc>
          <w:tcPr>
            <w:tcW w:w="2595" w:type="dxa"/>
            <w:noWrap/>
          </w:tcPr>
          <w:p w:rsidRPr="00E5743E" w:rsidR="00E5743E" w:rsidP="00E5743E" w:rsidRDefault="00E5743E" w14:paraId="61CDCEAD" wp14:textId="77777777">
            <w:pPr>
              <w:suppressAutoHyphens w:val="0"/>
              <w:spacing w:after="0" w:line="240" w:lineRule="auto"/>
              <w:rPr>
                <w:rFonts w:eastAsia="Times New Roman" w:cs="Times New Roman"/>
                <w:kern w:val="0"/>
                <w:sz w:val="18"/>
                <w:szCs w:val="18"/>
                <w:lang w:val="en-GB" w:eastAsia="es-ES"/>
              </w:rPr>
            </w:pPr>
          </w:p>
        </w:tc>
        <w:tc>
          <w:tcPr>
            <w:tcW w:w="1122" w:type="dxa"/>
            <w:noWrap/>
          </w:tcPr>
          <w:p w:rsidRPr="00E5743E" w:rsidR="00E5743E" w:rsidP="00E5743E" w:rsidRDefault="00E5743E" w14:paraId="6BB9E253" wp14:textId="77777777">
            <w:pPr>
              <w:suppressAutoHyphens w:val="0"/>
              <w:spacing w:after="0" w:line="240" w:lineRule="auto"/>
              <w:rPr>
                <w:rFonts w:eastAsia="Times New Roman" w:cs="Times New Roman"/>
                <w:kern w:val="0"/>
                <w:sz w:val="18"/>
                <w:szCs w:val="18"/>
                <w:lang w:val="en-GB" w:eastAsia="es-ES"/>
              </w:rPr>
            </w:pPr>
          </w:p>
        </w:tc>
        <w:tc>
          <w:tcPr>
            <w:tcW w:w="702" w:type="dxa"/>
            <w:noWrap/>
          </w:tcPr>
          <w:p w:rsidRPr="00E5743E" w:rsidR="00E5743E" w:rsidP="00E5743E" w:rsidRDefault="00E5743E" w14:paraId="23DE523C" wp14:textId="77777777">
            <w:pPr>
              <w:suppressAutoHyphens w:val="0"/>
              <w:spacing w:after="0" w:line="240" w:lineRule="auto"/>
              <w:rPr>
                <w:rFonts w:eastAsia="Times New Roman" w:cs="Times New Roman"/>
                <w:kern w:val="0"/>
                <w:sz w:val="18"/>
                <w:szCs w:val="18"/>
                <w:lang w:val="en-GB" w:eastAsia="es-ES"/>
              </w:rPr>
            </w:pPr>
          </w:p>
        </w:tc>
        <w:tc>
          <w:tcPr>
            <w:tcW w:w="1195" w:type="dxa"/>
            <w:noWrap/>
          </w:tcPr>
          <w:p w:rsidRPr="00E5743E" w:rsidR="00E5743E" w:rsidP="00E5743E" w:rsidRDefault="00E5743E" w14:paraId="52E56223" wp14:textId="77777777">
            <w:pPr>
              <w:suppressAutoHyphens w:val="0"/>
              <w:spacing w:after="0" w:line="240" w:lineRule="auto"/>
              <w:rPr>
                <w:rFonts w:eastAsia="Times New Roman" w:cs="Times New Roman"/>
                <w:kern w:val="0"/>
                <w:sz w:val="18"/>
                <w:szCs w:val="18"/>
                <w:lang w:val="en-GB" w:eastAsia="es-ES"/>
              </w:rPr>
            </w:pPr>
          </w:p>
        </w:tc>
        <w:tc>
          <w:tcPr>
            <w:tcW w:w="1263" w:type="dxa"/>
            <w:noWrap/>
          </w:tcPr>
          <w:p w:rsidRPr="00E5743E" w:rsidR="00E5743E" w:rsidP="00E5743E" w:rsidRDefault="00E5743E" w14:paraId="07547A01" wp14:textId="77777777">
            <w:pPr>
              <w:suppressAutoHyphens w:val="0"/>
              <w:spacing w:after="0" w:line="240" w:lineRule="auto"/>
              <w:rPr>
                <w:rFonts w:eastAsia="Times New Roman" w:cs="Times New Roman"/>
                <w:kern w:val="0"/>
                <w:sz w:val="18"/>
                <w:szCs w:val="18"/>
                <w:lang w:val="es-ES_tradnl" w:eastAsia="es-ES"/>
              </w:rPr>
            </w:pPr>
          </w:p>
        </w:tc>
        <w:tc>
          <w:tcPr>
            <w:tcW w:w="1122" w:type="dxa"/>
            <w:noWrap/>
          </w:tcPr>
          <w:p w:rsidRPr="00E5743E" w:rsidR="00E5743E" w:rsidP="00E5743E" w:rsidRDefault="00E5743E" w14:paraId="5043CB0F" wp14:textId="77777777">
            <w:pPr>
              <w:suppressAutoHyphens w:val="0"/>
              <w:spacing w:after="0" w:line="240" w:lineRule="auto"/>
              <w:rPr>
                <w:rFonts w:eastAsia="Times New Roman" w:cs="Times New Roman"/>
                <w:kern w:val="0"/>
                <w:sz w:val="18"/>
                <w:szCs w:val="18"/>
                <w:lang w:val="en-GB" w:eastAsia="es-ES"/>
              </w:rPr>
            </w:pPr>
          </w:p>
        </w:tc>
      </w:tr>
      <w:tr xmlns:wp14="http://schemas.microsoft.com/office/word/2010/wordml" w:rsidRPr="00E5743E" w:rsidR="00E5743E" w:rsidTr="004B225A" w14:paraId="07459315" wp14:textId="77777777">
        <w:trPr>
          <w:trHeight w:val="315"/>
        </w:trPr>
        <w:tc>
          <w:tcPr>
            <w:tcW w:w="222" w:type="dxa"/>
            <w:vAlign w:val="center"/>
          </w:tcPr>
          <w:p w:rsidRPr="00E5743E" w:rsidR="00E5743E" w:rsidP="00E5743E" w:rsidRDefault="00E5743E" w14:paraId="6537F28F" wp14:textId="77777777">
            <w:pPr>
              <w:suppressAutoHyphens w:val="0"/>
              <w:spacing w:after="0" w:line="240" w:lineRule="auto"/>
              <w:jc w:val="center"/>
              <w:rPr>
                <w:rFonts w:eastAsia="Times New Roman" w:cs="Tahoma"/>
                <w:color w:val="000000"/>
                <w:kern w:val="0"/>
                <w:sz w:val="16"/>
                <w:szCs w:val="16"/>
                <w:lang w:val="es-ES" w:eastAsia="es-ES"/>
              </w:rPr>
            </w:pPr>
          </w:p>
        </w:tc>
        <w:tc>
          <w:tcPr>
            <w:tcW w:w="1399" w:type="dxa"/>
            <w:noWrap/>
            <w:vAlign w:val="center"/>
          </w:tcPr>
          <w:p w:rsidRPr="00E5743E" w:rsidR="00E5743E" w:rsidP="00E5743E" w:rsidRDefault="00E5743E" w14:paraId="6DFB9E20" wp14:textId="77777777">
            <w:pPr>
              <w:suppressAutoHyphens w:val="0"/>
              <w:spacing w:after="0" w:line="240" w:lineRule="auto"/>
              <w:rPr>
                <w:rFonts w:eastAsia="Times New Roman" w:cs="Tahoma"/>
                <w:color w:val="000000"/>
                <w:kern w:val="0"/>
                <w:sz w:val="16"/>
                <w:szCs w:val="16"/>
                <w:lang w:eastAsia="es-ES"/>
              </w:rPr>
            </w:pPr>
          </w:p>
        </w:tc>
        <w:tc>
          <w:tcPr>
            <w:tcW w:w="2595" w:type="dxa"/>
            <w:noWrap/>
            <w:vAlign w:val="center"/>
          </w:tcPr>
          <w:p w:rsidRPr="00E5743E" w:rsidR="00E5743E" w:rsidP="00E5743E" w:rsidRDefault="00E5743E" w14:paraId="70DF9E56" wp14:textId="77777777">
            <w:pPr>
              <w:suppressAutoHyphens w:val="0"/>
              <w:spacing w:after="0" w:line="240" w:lineRule="auto"/>
              <w:rPr>
                <w:rFonts w:eastAsia="Times New Roman" w:cs="Tahoma"/>
                <w:color w:val="000000"/>
                <w:kern w:val="0"/>
                <w:sz w:val="16"/>
                <w:szCs w:val="16"/>
                <w:lang w:val="en-GB" w:eastAsia="es-ES"/>
              </w:rPr>
            </w:pPr>
          </w:p>
        </w:tc>
        <w:tc>
          <w:tcPr>
            <w:tcW w:w="1122" w:type="dxa"/>
            <w:noWrap/>
            <w:vAlign w:val="center"/>
          </w:tcPr>
          <w:p w:rsidRPr="00E5743E" w:rsidR="00E5743E" w:rsidP="00E5743E" w:rsidRDefault="00E5743E" w14:paraId="44E871BC" wp14:textId="77777777">
            <w:pPr>
              <w:suppressAutoHyphens w:val="0"/>
              <w:spacing w:after="0" w:line="240" w:lineRule="auto"/>
              <w:rPr>
                <w:rFonts w:eastAsia="Times New Roman" w:cs="Tahoma"/>
                <w:color w:val="000000"/>
                <w:kern w:val="0"/>
                <w:sz w:val="16"/>
                <w:szCs w:val="16"/>
                <w:lang w:eastAsia="es-ES"/>
              </w:rPr>
            </w:pPr>
          </w:p>
        </w:tc>
        <w:tc>
          <w:tcPr>
            <w:tcW w:w="702" w:type="dxa"/>
            <w:noWrap/>
            <w:vAlign w:val="center"/>
          </w:tcPr>
          <w:p w:rsidRPr="00E5743E" w:rsidR="00E5743E" w:rsidP="00E5743E" w:rsidRDefault="00E5743E" w14:paraId="144A5D23" wp14:textId="77777777">
            <w:pPr>
              <w:suppressAutoHyphens w:val="0"/>
              <w:spacing w:after="0" w:line="240" w:lineRule="auto"/>
              <w:jc w:val="center"/>
              <w:rPr>
                <w:rFonts w:eastAsia="Times New Roman" w:cs="Tahoma"/>
                <w:color w:val="000000"/>
                <w:kern w:val="0"/>
                <w:sz w:val="16"/>
                <w:szCs w:val="16"/>
                <w:lang w:val="es-ES" w:eastAsia="es-ES"/>
              </w:rPr>
            </w:pPr>
          </w:p>
        </w:tc>
        <w:tc>
          <w:tcPr>
            <w:tcW w:w="1195" w:type="dxa"/>
            <w:noWrap/>
            <w:vAlign w:val="center"/>
          </w:tcPr>
          <w:p w:rsidRPr="00E5743E" w:rsidR="00E5743E" w:rsidP="00E5743E" w:rsidRDefault="00E5743E" w14:paraId="738610EB" wp14:textId="77777777">
            <w:pPr>
              <w:suppressAutoHyphens w:val="0"/>
              <w:spacing w:after="0" w:line="240" w:lineRule="auto"/>
              <w:rPr>
                <w:rFonts w:eastAsia="Times New Roman" w:cs="Tahoma"/>
                <w:color w:val="000000"/>
                <w:kern w:val="0"/>
                <w:sz w:val="16"/>
                <w:szCs w:val="16"/>
                <w:lang w:val="es-ES" w:eastAsia="es-ES"/>
              </w:rPr>
            </w:pPr>
          </w:p>
        </w:tc>
        <w:tc>
          <w:tcPr>
            <w:tcW w:w="1263" w:type="dxa"/>
            <w:noWrap/>
            <w:vAlign w:val="center"/>
          </w:tcPr>
          <w:p w:rsidRPr="00E5743E" w:rsidR="00E5743E" w:rsidP="00E5743E" w:rsidRDefault="00E5743E" w14:paraId="637805D2" wp14:textId="77777777">
            <w:pPr>
              <w:suppressAutoHyphens w:val="0"/>
              <w:spacing w:after="0" w:line="240" w:lineRule="auto"/>
              <w:jc w:val="center"/>
              <w:rPr>
                <w:rFonts w:eastAsia="Times New Roman" w:cs="Tahoma"/>
                <w:bCs/>
                <w:kern w:val="0"/>
                <w:sz w:val="16"/>
                <w:szCs w:val="16"/>
                <w:lang w:val="es-ES" w:eastAsia="es-ES"/>
              </w:rPr>
            </w:pPr>
          </w:p>
        </w:tc>
        <w:tc>
          <w:tcPr>
            <w:tcW w:w="1122" w:type="dxa"/>
            <w:noWrap/>
            <w:vAlign w:val="center"/>
          </w:tcPr>
          <w:p w:rsidRPr="00E5743E" w:rsidR="00E5743E" w:rsidP="00E5743E" w:rsidRDefault="00E5743E" w14:paraId="463F29E8" wp14:textId="77777777">
            <w:pPr>
              <w:suppressAutoHyphens w:val="0"/>
              <w:spacing w:after="0" w:line="240" w:lineRule="auto"/>
              <w:jc w:val="center"/>
              <w:rPr>
                <w:rFonts w:eastAsia="Times New Roman" w:cs="Tahoma"/>
                <w:color w:val="000000"/>
                <w:kern w:val="0"/>
                <w:sz w:val="16"/>
                <w:szCs w:val="16"/>
                <w:lang w:val="es-ES" w:eastAsia="es-ES"/>
              </w:rPr>
            </w:pPr>
          </w:p>
        </w:tc>
      </w:tr>
      <w:tr xmlns:wp14="http://schemas.microsoft.com/office/word/2010/wordml" w:rsidRPr="00E5743E" w:rsidR="00E5743E" w:rsidTr="00797914" w14:paraId="3B7B4B86" wp14:textId="77777777">
        <w:trPr>
          <w:trHeight w:val="315"/>
        </w:trPr>
        <w:tc>
          <w:tcPr>
            <w:tcW w:w="222" w:type="dxa"/>
            <w:vAlign w:val="center"/>
          </w:tcPr>
          <w:p w:rsidRPr="00E5743E" w:rsidR="00E5743E" w:rsidP="00E5743E" w:rsidRDefault="00E5743E" w14:paraId="3A0FF5F2" wp14:textId="77777777">
            <w:pPr>
              <w:suppressAutoHyphens w:val="0"/>
              <w:spacing w:after="0" w:line="240" w:lineRule="auto"/>
              <w:jc w:val="center"/>
              <w:rPr>
                <w:rFonts w:eastAsia="Times New Roman" w:cs="Tahoma"/>
                <w:color w:val="000000"/>
                <w:kern w:val="0"/>
                <w:sz w:val="16"/>
                <w:szCs w:val="16"/>
                <w:lang w:val="es-ES" w:eastAsia="es-ES"/>
              </w:rPr>
            </w:pPr>
          </w:p>
        </w:tc>
        <w:tc>
          <w:tcPr>
            <w:tcW w:w="1399" w:type="dxa"/>
            <w:noWrap/>
            <w:vAlign w:val="center"/>
          </w:tcPr>
          <w:p w:rsidRPr="00E5743E" w:rsidR="00E5743E" w:rsidP="00E5743E" w:rsidRDefault="00E5743E" w14:paraId="5630AD66" wp14:textId="77777777">
            <w:pPr>
              <w:suppressAutoHyphens w:val="0"/>
              <w:spacing w:after="0" w:line="240" w:lineRule="auto"/>
              <w:rPr>
                <w:rFonts w:eastAsia="Times New Roman" w:cs="Tahoma"/>
                <w:color w:val="000000"/>
                <w:kern w:val="0"/>
                <w:sz w:val="16"/>
                <w:szCs w:val="16"/>
                <w:lang w:val="fr-FR" w:eastAsia="es-ES"/>
              </w:rPr>
            </w:pPr>
          </w:p>
        </w:tc>
        <w:tc>
          <w:tcPr>
            <w:tcW w:w="2595" w:type="dxa"/>
            <w:noWrap/>
            <w:vAlign w:val="center"/>
          </w:tcPr>
          <w:p w:rsidRPr="00E5743E" w:rsidR="00E5743E" w:rsidP="00E5743E" w:rsidRDefault="00E5743E" w14:paraId="61829076" wp14:textId="77777777">
            <w:pPr>
              <w:suppressAutoHyphens w:val="0"/>
              <w:spacing w:after="0" w:line="240" w:lineRule="auto"/>
              <w:rPr>
                <w:rFonts w:eastAsia="Times New Roman" w:cs="Tahoma"/>
                <w:color w:val="000000"/>
                <w:kern w:val="0"/>
                <w:sz w:val="16"/>
                <w:szCs w:val="16"/>
                <w:lang w:val="en-GB" w:eastAsia="es-ES"/>
              </w:rPr>
            </w:pPr>
          </w:p>
        </w:tc>
        <w:tc>
          <w:tcPr>
            <w:tcW w:w="1122" w:type="dxa"/>
            <w:noWrap/>
            <w:vAlign w:val="center"/>
          </w:tcPr>
          <w:p w:rsidRPr="00E5743E" w:rsidR="00E5743E" w:rsidP="00E5743E" w:rsidRDefault="00E5743E" w14:paraId="2BA226A1" wp14:textId="77777777">
            <w:pPr>
              <w:suppressAutoHyphens w:val="0"/>
              <w:spacing w:after="0" w:line="240" w:lineRule="auto"/>
              <w:rPr>
                <w:rFonts w:eastAsia="Times New Roman" w:cs="Tahoma"/>
                <w:color w:val="000000"/>
                <w:kern w:val="0"/>
                <w:sz w:val="16"/>
                <w:szCs w:val="16"/>
                <w:lang w:val="en-GB" w:eastAsia="es-ES"/>
              </w:rPr>
            </w:pPr>
          </w:p>
        </w:tc>
        <w:tc>
          <w:tcPr>
            <w:tcW w:w="702" w:type="dxa"/>
            <w:noWrap/>
            <w:vAlign w:val="center"/>
          </w:tcPr>
          <w:p w:rsidRPr="00E5743E" w:rsidR="00E5743E" w:rsidP="00E5743E" w:rsidRDefault="00E5743E" w14:paraId="17AD93B2" wp14:textId="77777777">
            <w:pPr>
              <w:suppressAutoHyphens w:val="0"/>
              <w:spacing w:after="0" w:line="240" w:lineRule="auto"/>
              <w:rPr>
                <w:rFonts w:eastAsia="Times New Roman" w:cs="Tahoma"/>
                <w:color w:val="000000"/>
                <w:kern w:val="0"/>
                <w:sz w:val="16"/>
                <w:szCs w:val="16"/>
                <w:lang w:val="en-GB" w:eastAsia="es-ES"/>
              </w:rPr>
            </w:pPr>
          </w:p>
        </w:tc>
        <w:tc>
          <w:tcPr>
            <w:tcW w:w="1195" w:type="dxa"/>
            <w:noWrap/>
            <w:vAlign w:val="center"/>
          </w:tcPr>
          <w:p w:rsidRPr="00E5743E" w:rsidR="00E5743E" w:rsidP="00E5743E" w:rsidRDefault="00E5743E" w14:paraId="0DE4B5B7" wp14:textId="77777777">
            <w:pPr>
              <w:suppressAutoHyphens w:val="0"/>
              <w:spacing w:after="0" w:line="240" w:lineRule="auto"/>
              <w:jc w:val="center"/>
              <w:rPr>
                <w:rFonts w:eastAsia="Times New Roman" w:cs="Tahoma"/>
                <w:color w:val="000000"/>
                <w:kern w:val="0"/>
                <w:sz w:val="16"/>
                <w:szCs w:val="16"/>
                <w:lang w:val="en-GB" w:eastAsia="es-ES"/>
              </w:rPr>
            </w:pPr>
          </w:p>
        </w:tc>
        <w:tc>
          <w:tcPr>
            <w:tcW w:w="1263" w:type="dxa"/>
            <w:noWrap/>
            <w:vAlign w:val="center"/>
          </w:tcPr>
          <w:p w:rsidRPr="00E5743E" w:rsidR="00E5743E" w:rsidP="00E5743E" w:rsidRDefault="00E5743E" w14:paraId="66204FF1" wp14:textId="77777777">
            <w:pPr>
              <w:suppressAutoHyphens w:val="0"/>
              <w:spacing w:after="0" w:line="240" w:lineRule="auto"/>
              <w:rPr>
                <w:rFonts w:eastAsia="Times New Roman" w:cs="Tahoma"/>
                <w:color w:val="000000"/>
                <w:kern w:val="0"/>
                <w:sz w:val="16"/>
                <w:szCs w:val="16"/>
                <w:lang w:val="en-GB" w:eastAsia="es-ES"/>
              </w:rPr>
            </w:pPr>
          </w:p>
        </w:tc>
        <w:tc>
          <w:tcPr>
            <w:tcW w:w="1122" w:type="dxa"/>
            <w:noWrap/>
            <w:vAlign w:val="center"/>
          </w:tcPr>
          <w:p w:rsidRPr="00E5743E" w:rsidR="00E5743E" w:rsidP="00E5743E" w:rsidRDefault="00E5743E" w14:paraId="2DBF0D7D" wp14:textId="77777777">
            <w:pPr>
              <w:suppressAutoHyphens w:val="0"/>
              <w:spacing w:after="0" w:line="240" w:lineRule="auto"/>
              <w:jc w:val="center"/>
              <w:rPr>
                <w:rFonts w:eastAsia="Times New Roman" w:cs="Tahoma"/>
                <w:bCs/>
                <w:kern w:val="0"/>
                <w:sz w:val="16"/>
                <w:szCs w:val="16"/>
                <w:lang w:val="es-ES" w:eastAsia="es-ES"/>
              </w:rPr>
            </w:pPr>
          </w:p>
        </w:tc>
      </w:tr>
    </w:tbl>
    <w:p xmlns:wp14="http://schemas.microsoft.com/office/word/2010/wordml" w:rsidR="00D50A50" w:rsidP="00D50A50" w:rsidRDefault="00D50A50" w14:paraId="6B62F1B3" wp14:textId="77777777">
      <w:pPr>
        <w:suppressAutoHyphens w:val="0"/>
        <w:rPr>
          <w:rFonts w:eastAsia="MS Mincho" w:cs="Times New Roman"/>
          <w:kern w:val="0"/>
        </w:rPr>
      </w:pPr>
    </w:p>
    <w:tbl>
      <w:tblPr>
        <w:tblW w:w="954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222"/>
        <w:gridCol w:w="1399"/>
        <w:gridCol w:w="2595"/>
        <w:gridCol w:w="1122"/>
        <w:gridCol w:w="702"/>
        <w:gridCol w:w="1122"/>
        <w:gridCol w:w="1263"/>
        <w:gridCol w:w="1122"/>
      </w:tblGrid>
      <w:tr xmlns:wp14="http://schemas.microsoft.com/office/word/2010/wordml" w:rsidRPr="00E5743E" w:rsidR="00E5743E" w:rsidTr="00797914" w14:paraId="2E9A8473" wp14:textId="77777777">
        <w:trPr>
          <w:trHeight w:val="295"/>
        </w:trPr>
        <w:tc>
          <w:tcPr>
            <w:tcW w:w="9547" w:type="dxa"/>
            <w:gridSpan w:val="8"/>
            <w:vAlign w:val="center"/>
          </w:tcPr>
          <w:p w:rsidRPr="00E5743E" w:rsidR="00E5743E" w:rsidP="00E5743E" w:rsidRDefault="00E5743E" w14:paraId="508F14DE" wp14:textId="77777777">
            <w:pPr>
              <w:suppressAutoHyphens w:val="0"/>
              <w:spacing w:after="0" w:line="240" w:lineRule="auto"/>
              <w:rPr>
                <w:rFonts w:eastAsia="Times New Roman" w:cs="Tahoma"/>
                <w:b/>
                <w:bCs/>
                <w:kern w:val="0"/>
                <w:sz w:val="16"/>
                <w:szCs w:val="16"/>
                <w:lang w:val="es-ES" w:eastAsia="es-ES"/>
              </w:rPr>
            </w:pPr>
            <w:r w:rsidRPr="00E5743E">
              <w:rPr>
                <w:rFonts w:eastAsia="Calibri" w:cs="Calibri"/>
                <w:b/>
                <w:kern w:val="0"/>
              </w:rPr>
              <w:t>BIBLIOGRAFÍA COMPLEMENTARIA:</w:t>
            </w:r>
          </w:p>
        </w:tc>
      </w:tr>
      <w:tr xmlns:wp14="http://schemas.microsoft.com/office/word/2010/wordml" w:rsidRPr="00E5743E" w:rsidR="00E5743E" w:rsidTr="00797914" w14:paraId="4F238BBB" wp14:textId="77777777">
        <w:trPr>
          <w:trHeight w:val="295"/>
        </w:trPr>
        <w:tc>
          <w:tcPr>
            <w:tcW w:w="222" w:type="dxa"/>
            <w:vAlign w:val="center"/>
          </w:tcPr>
          <w:p w:rsidRPr="00E5743E" w:rsidR="00E5743E" w:rsidP="00E5743E" w:rsidRDefault="00E5743E" w14:paraId="02F2C34E" wp14:textId="77777777">
            <w:pPr>
              <w:suppressAutoHyphens w:val="0"/>
              <w:spacing w:after="0" w:line="240" w:lineRule="auto"/>
              <w:jc w:val="center"/>
              <w:rPr>
                <w:rFonts w:eastAsia="Times New Roman" w:cs="Tahoma"/>
                <w:b/>
                <w:bCs/>
                <w:kern w:val="0"/>
                <w:sz w:val="16"/>
                <w:szCs w:val="16"/>
                <w:lang w:val="es-ES" w:eastAsia="es-ES"/>
              </w:rPr>
            </w:pPr>
          </w:p>
        </w:tc>
        <w:tc>
          <w:tcPr>
            <w:tcW w:w="1399" w:type="dxa"/>
            <w:vAlign w:val="center"/>
            <w:hideMark/>
          </w:tcPr>
          <w:p w:rsidRPr="00E5743E" w:rsidR="00E5743E" w:rsidP="00E5743E" w:rsidRDefault="00E5743E" w14:paraId="10B2D3B0" wp14:textId="77777777">
            <w:pPr>
              <w:suppressAutoHyphens w:val="0"/>
              <w:spacing w:after="0" w:line="240" w:lineRule="auto"/>
              <w:jc w:val="center"/>
              <w:rPr>
                <w:rFonts w:eastAsia="Times New Roman" w:cs="Tahoma"/>
                <w:b/>
                <w:bCs/>
                <w:kern w:val="0"/>
                <w:sz w:val="16"/>
                <w:szCs w:val="16"/>
                <w:lang w:val="es-ES" w:eastAsia="es-ES"/>
              </w:rPr>
            </w:pPr>
            <w:r w:rsidRPr="00E5743E">
              <w:rPr>
                <w:rFonts w:eastAsia="Times New Roman" w:cs="Tahoma"/>
                <w:b/>
                <w:bCs/>
                <w:kern w:val="0"/>
                <w:sz w:val="16"/>
                <w:szCs w:val="16"/>
                <w:lang w:val="es-ES" w:eastAsia="es-ES"/>
              </w:rPr>
              <w:t>Autor</w:t>
            </w:r>
          </w:p>
        </w:tc>
        <w:tc>
          <w:tcPr>
            <w:tcW w:w="2595" w:type="dxa"/>
            <w:vAlign w:val="center"/>
            <w:hideMark/>
          </w:tcPr>
          <w:p w:rsidRPr="00E5743E" w:rsidR="00E5743E" w:rsidP="00E5743E" w:rsidRDefault="00E5743E" w14:paraId="7288D7F3" wp14:textId="77777777">
            <w:pPr>
              <w:suppressAutoHyphens w:val="0"/>
              <w:spacing w:after="0" w:line="240" w:lineRule="auto"/>
              <w:jc w:val="center"/>
              <w:rPr>
                <w:rFonts w:eastAsia="Times New Roman" w:cs="Tahoma"/>
                <w:b/>
                <w:bCs/>
                <w:kern w:val="0"/>
                <w:sz w:val="16"/>
                <w:szCs w:val="16"/>
                <w:lang w:val="es-ES" w:eastAsia="es-ES"/>
              </w:rPr>
            </w:pPr>
            <w:r w:rsidRPr="00E5743E">
              <w:rPr>
                <w:rFonts w:eastAsia="Times New Roman" w:cs="Tahoma"/>
                <w:b/>
                <w:bCs/>
                <w:kern w:val="0"/>
                <w:sz w:val="16"/>
                <w:szCs w:val="16"/>
                <w:lang w:val="es-ES" w:eastAsia="es-ES"/>
              </w:rPr>
              <w:t>Título</w:t>
            </w:r>
          </w:p>
        </w:tc>
        <w:tc>
          <w:tcPr>
            <w:tcW w:w="1122" w:type="dxa"/>
            <w:vAlign w:val="center"/>
            <w:hideMark/>
          </w:tcPr>
          <w:p w:rsidRPr="00E5743E" w:rsidR="00E5743E" w:rsidP="00E5743E" w:rsidRDefault="00E5743E" w14:paraId="13944CE2" wp14:textId="77777777">
            <w:pPr>
              <w:suppressAutoHyphens w:val="0"/>
              <w:spacing w:after="0" w:line="240" w:lineRule="auto"/>
              <w:jc w:val="center"/>
              <w:rPr>
                <w:rFonts w:eastAsia="Times New Roman" w:cs="Tahoma"/>
                <w:b/>
                <w:bCs/>
                <w:kern w:val="0"/>
                <w:sz w:val="16"/>
                <w:szCs w:val="16"/>
                <w:lang w:val="es-ES" w:eastAsia="es-ES"/>
              </w:rPr>
            </w:pPr>
            <w:r w:rsidRPr="00E5743E">
              <w:rPr>
                <w:rFonts w:eastAsia="Times New Roman" w:cs="Tahoma"/>
                <w:b/>
                <w:bCs/>
                <w:kern w:val="0"/>
                <w:sz w:val="16"/>
                <w:szCs w:val="16"/>
                <w:lang w:val="es-ES" w:eastAsia="es-ES"/>
              </w:rPr>
              <w:t>Editorial</w:t>
            </w:r>
          </w:p>
        </w:tc>
        <w:tc>
          <w:tcPr>
            <w:tcW w:w="702" w:type="dxa"/>
            <w:noWrap/>
            <w:vAlign w:val="center"/>
            <w:hideMark/>
          </w:tcPr>
          <w:p w:rsidRPr="00E5743E" w:rsidR="00E5743E" w:rsidP="00E5743E" w:rsidRDefault="00E5743E" w14:paraId="7CEC4D1F" wp14:textId="77777777">
            <w:pPr>
              <w:suppressAutoHyphens w:val="0"/>
              <w:spacing w:after="0" w:line="240" w:lineRule="auto"/>
              <w:jc w:val="center"/>
              <w:rPr>
                <w:rFonts w:eastAsia="Times New Roman" w:cs="Tahoma"/>
                <w:b/>
                <w:bCs/>
                <w:color w:val="000000"/>
                <w:kern w:val="0"/>
                <w:sz w:val="16"/>
                <w:szCs w:val="16"/>
                <w:lang w:val="es-ES" w:eastAsia="es-ES"/>
              </w:rPr>
            </w:pPr>
            <w:r w:rsidRPr="00E5743E">
              <w:rPr>
                <w:rFonts w:eastAsia="Times New Roman" w:cs="Tahoma"/>
                <w:b/>
                <w:bCs/>
                <w:color w:val="000000"/>
                <w:kern w:val="0"/>
                <w:sz w:val="16"/>
                <w:szCs w:val="16"/>
                <w:lang w:val="es-ES" w:eastAsia="es-ES"/>
              </w:rPr>
              <w:t>Año</w:t>
            </w:r>
          </w:p>
        </w:tc>
        <w:tc>
          <w:tcPr>
            <w:tcW w:w="1122" w:type="dxa"/>
            <w:noWrap/>
            <w:vAlign w:val="center"/>
            <w:hideMark/>
          </w:tcPr>
          <w:p w:rsidRPr="00E5743E" w:rsidR="00E5743E" w:rsidP="00E5743E" w:rsidRDefault="00E5743E" w14:paraId="26C0D074" wp14:textId="77777777">
            <w:pPr>
              <w:suppressAutoHyphens w:val="0"/>
              <w:spacing w:after="0" w:line="240" w:lineRule="auto"/>
              <w:jc w:val="center"/>
              <w:rPr>
                <w:rFonts w:eastAsia="Times New Roman" w:cs="Tahoma"/>
                <w:b/>
                <w:bCs/>
                <w:color w:val="000000"/>
                <w:kern w:val="0"/>
                <w:sz w:val="16"/>
                <w:szCs w:val="16"/>
                <w:lang w:val="es-ES" w:eastAsia="es-ES"/>
              </w:rPr>
            </w:pPr>
            <w:r w:rsidRPr="00E5743E">
              <w:rPr>
                <w:rFonts w:eastAsia="Times New Roman" w:cs="Tahoma"/>
                <w:b/>
                <w:bCs/>
                <w:color w:val="000000"/>
                <w:kern w:val="0"/>
                <w:sz w:val="16"/>
                <w:szCs w:val="16"/>
                <w:lang w:val="es-ES" w:eastAsia="es-ES"/>
              </w:rPr>
              <w:t>ISBN</w:t>
            </w:r>
          </w:p>
        </w:tc>
        <w:tc>
          <w:tcPr>
            <w:tcW w:w="1263" w:type="dxa"/>
            <w:noWrap/>
            <w:vAlign w:val="center"/>
            <w:hideMark/>
          </w:tcPr>
          <w:p w:rsidRPr="00E5743E" w:rsidR="00E5743E" w:rsidP="00E5743E" w:rsidRDefault="00E5743E" w14:paraId="51565F0B" wp14:textId="77777777">
            <w:pPr>
              <w:suppressAutoHyphens w:val="0"/>
              <w:spacing w:after="0" w:line="240" w:lineRule="auto"/>
              <w:jc w:val="center"/>
              <w:rPr>
                <w:rFonts w:eastAsia="Times New Roman" w:cs="Tahoma"/>
                <w:b/>
                <w:bCs/>
                <w:color w:val="000000"/>
                <w:kern w:val="0"/>
                <w:sz w:val="16"/>
                <w:szCs w:val="16"/>
                <w:lang w:val="es-ES" w:eastAsia="es-ES"/>
              </w:rPr>
            </w:pPr>
            <w:r w:rsidRPr="00E5743E">
              <w:rPr>
                <w:rFonts w:eastAsia="Times New Roman" w:cs="Tahoma"/>
                <w:b/>
                <w:bCs/>
                <w:color w:val="000000"/>
                <w:kern w:val="0"/>
                <w:sz w:val="16"/>
                <w:szCs w:val="16"/>
                <w:lang w:val="es-ES" w:eastAsia="es-ES"/>
              </w:rPr>
              <w:t>Biblioteca en que está Disponible</w:t>
            </w:r>
          </w:p>
        </w:tc>
        <w:tc>
          <w:tcPr>
            <w:tcW w:w="1122" w:type="dxa"/>
            <w:vAlign w:val="center"/>
            <w:hideMark/>
          </w:tcPr>
          <w:p w:rsidRPr="00E5743E" w:rsidR="00E5743E" w:rsidP="00E5743E" w:rsidRDefault="00E5743E" w14:paraId="59211D6B" wp14:textId="77777777">
            <w:pPr>
              <w:suppressAutoHyphens w:val="0"/>
              <w:spacing w:after="0" w:line="240" w:lineRule="auto"/>
              <w:jc w:val="center"/>
              <w:rPr>
                <w:rFonts w:eastAsia="Times New Roman" w:cs="Tahoma"/>
                <w:b/>
                <w:bCs/>
                <w:kern w:val="0"/>
                <w:sz w:val="16"/>
                <w:szCs w:val="16"/>
                <w:lang w:val="es-ES" w:eastAsia="es-ES"/>
              </w:rPr>
            </w:pPr>
            <w:r w:rsidRPr="00E5743E">
              <w:rPr>
                <w:rFonts w:eastAsia="Times New Roman" w:cs="Tahoma"/>
                <w:b/>
                <w:bCs/>
                <w:kern w:val="0"/>
                <w:sz w:val="16"/>
                <w:szCs w:val="16"/>
                <w:lang w:val="es-ES" w:eastAsia="es-ES"/>
              </w:rPr>
              <w:t>Total Ejemplares Disponibles</w:t>
            </w:r>
          </w:p>
        </w:tc>
      </w:tr>
      <w:tr xmlns:wp14="http://schemas.microsoft.com/office/word/2010/wordml" w:rsidRPr="00E5743E" w:rsidR="00E5743E" w:rsidTr="004B225A" w14:paraId="680A4E5D" wp14:textId="77777777">
        <w:trPr>
          <w:trHeight w:val="315"/>
        </w:trPr>
        <w:tc>
          <w:tcPr>
            <w:tcW w:w="222" w:type="dxa"/>
            <w:vAlign w:val="center"/>
          </w:tcPr>
          <w:p w:rsidRPr="00E5743E" w:rsidR="00E5743E" w:rsidP="00E5743E" w:rsidRDefault="00E5743E" w14:paraId="19219836" wp14:textId="77777777">
            <w:pPr>
              <w:suppressAutoHyphens w:val="0"/>
              <w:spacing w:after="0" w:line="240" w:lineRule="auto"/>
              <w:jc w:val="center"/>
              <w:rPr>
                <w:rFonts w:eastAsia="Times New Roman" w:cs="Tahoma"/>
                <w:color w:val="000000"/>
                <w:kern w:val="0"/>
                <w:sz w:val="16"/>
                <w:szCs w:val="16"/>
                <w:lang w:val="es-ES" w:eastAsia="es-ES"/>
              </w:rPr>
            </w:pPr>
          </w:p>
        </w:tc>
        <w:tc>
          <w:tcPr>
            <w:tcW w:w="1399" w:type="dxa"/>
            <w:noWrap/>
            <w:vAlign w:val="center"/>
          </w:tcPr>
          <w:p w:rsidRPr="00E5743E" w:rsidR="00E5743E" w:rsidP="00E5743E" w:rsidRDefault="00E5743E" w14:paraId="296FEF7D" wp14:textId="77777777">
            <w:pPr>
              <w:suppressAutoHyphens w:val="0"/>
              <w:spacing w:after="0" w:line="240" w:lineRule="auto"/>
              <w:rPr>
                <w:rFonts w:eastAsia="Times New Roman" w:cs="Tahoma"/>
                <w:color w:val="000000"/>
                <w:kern w:val="0"/>
                <w:sz w:val="16"/>
                <w:szCs w:val="16"/>
                <w:lang w:val="en-GB" w:eastAsia="es-ES"/>
              </w:rPr>
            </w:pPr>
          </w:p>
        </w:tc>
        <w:tc>
          <w:tcPr>
            <w:tcW w:w="2595" w:type="dxa"/>
            <w:noWrap/>
            <w:vAlign w:val="center"/>
          </w:tcPr>
          <w:p w:rsidRPr="00E5743E" w:rsidR="00E5743E" w:rsidP="00E5743E" w:rsidRDefault="00E5743E" w14:paraId="7194DBDC" wp14:textId="77777777">
            <w:pPr>
              <w:suppressAutoHyphens w:val="0"/>
              <w:spacing w:after="0" w:line="240" w:lineRule="auto"/>
              <w:rPr>
                <w:rFonts w:eastAsia="Times New Roman" w:cs="Tahoma"/>
                <w:color w:val="000000"/>
                <w:kern w:val="0"/>
                <w:sz w:val="16"/>
                <w:szCs w:val="16"/>
                <w:lang w:val="en-GB" w:eastAsia="es-ES"/>
              </w:rPr>
            </w:pPr>
          </w:p>
        </w:tc>
        <w:tc>
          <w:tcPr>
            <w:tcW w:w="1122" w:type="dxa"/>
            <w:noWrap/>
            <w:vAlign w:val="center"/>
          </w:tcPr>
          <w:p w:rsidRPr="00E5743E" w:rsidR="00E5743E" w:rsidP="00E5743E" w:rsidRDefault="00E5743E" w14:paraId="769D0D3C" wp14:textId="77777777">
            <w:pPr>
              <w:suppressAutoHyphens w:val="0"/>
              <w:spacing w:after="0" w:line="240" w:lineRule="auto"/>
              <w:rPr>
                <w:rFonts w:eastAsia="Times New Roman" w:cs="Tahoma"/>
                <w:color w:val="000000"/>
                <w:kern w:val="0"/>
                <w:sz w:val="16"/>
                <w:szCs w:val="16"/>
                <w:lang w:val="en-GB" w:eastAsia="es-ES"/>
              </w:rPr>
            </w:pPr>
          </w:p>
        </w:tc>
        <w:tc>
          <w:tcPr>
            <w:tcW w:w="702" w:type="dxa"/>
            <w:noWrap/>
            <w:vAlign w:val="center"/>
          </w:tcPr>
          <w:p w:rsidRPr="00E5743E" w:rsidR="00E5743E" w:rsidP="00E5743E" w:rsidRDefault="00E5743E" w14:paraId="54CD245A" wp14:textId="77777777">
            <w:pPr>
              <w:suppressAutoHyphens w:val="0"/>
              <w:spacing w:after="0" w:line="240" w:lineRule="auto"/>
              <w:jc w:val="center"/>
              <w:rPr>
                <w:rFonts w:eastAsia="Times New Roman" w:cs="Tahoma"/>
                <w:color w:val="000000"/>
                <w:kern w:val="0"/>
                <w:sz w:val="16"/>
                <w:szCs w:val="16"/>
                <w:lang w:val="en-GB" w:eastAsia="es-ES"/>
              </w:rPr>
            </w:pPr>
          </w:p>
        </w:tc>
        <w:tc>
          <w:tcPr>
            <w:tcW w:w="1122" w:type="dxa"/>
            <w:noWrap/>
            <w:vAlign w:val="center"/>
          </w:tcPr>
          <w:p w:rsidRPr="00E5743E" w:rsidR="00E5743E" w:rsidP="00E5743E" w:rsidRDefault="00E5743E" w14:paraId="1231BE67" wp14:textId="77777777">
            <w:pPr>
              <w:suppressAutoHyphens w:val="0"/>
              <w:spacing w:after="0" w:line="240" w:lineRule="auto"/>
              <w:rPr>
                <w:rFonts w:eastAsia="Times New Roman" w:cs="Tahoma"/>
                <w:color w:val="000000"/>
                <w:kern w:val="0"/>
                <w:sz w:val="16"/>
                <w:szCs w:val="16"/>
                <w:lang w:val="en-GB" w:eastAsia="es-ES"/>
              </w:rPr>
            </w:pPr>
          </w:p>
        </w:tc>
        <w:tc>
          <w:tcPr>
            <w:tcW w:w="1263" w:type="dxa"/>
            <w:noWrap/>
            <w:vAlign w:val="center"/>
          </w:tcPr>
          <w:p w:rsidRPr="00E5743E" w:rsidR="00E5743E" w:rsidP="00E5743E" w:rsidRDefault="00E5743E" w14:paraId="36FEB5B0" wp14:textId="77777777">
            <w:pPr>
              <w:suppressAutoHyphens w:val="0"/>
              <w:spacing w:after="0" w:line="240" w:lineRule="auto"/>
              <w:jc w:val="center"/>
              <w:rPr>
                <w:rFonts w:eastAsia="Times New Roman" w:cs="Tahoma"/>
                <w:bCs/>
                <w:kern w:val="0"/>
                <w:sz w:val="16"/>
                <w:szCs w:val="16"/>
                <w:lang w:val="en-GB" w:eastAsia="es-ES"/>
              </w:rPr>
            </w:pPr>
          </w:p>
        </w:tc>
        <w:tc>
          <w:tcPr>
            <w:tcW w:w="1122" w:type="dxa"/>
            <w:noWrap/>
            <w:vAlign w:val="center"/>
          </w:tcPr>
          <w:p w:rsidRPr="00E5743E" w:rsidR="00E5743E" w:rsidP="00E5743E" w:rsidRDefault="00E5743E" w14:paraId="30D7AA69" wp14:textId="77777777">
            <w:pPr>
              <w:suppressAutoHyphens w:val="0"/>
              <w:spacing w:after="0" w:line="240" w:lineRule="auto"/>
              <w:jc w:val="center"/>
              <w:rPr>
                <w:rFonts w:eastAsia="Times New Roman" w:cs="Tahoma"/>
                <w:color w:val="000000"/>
                <w:kern w:val="0"/>
                <w:sz w:val="16"/>
                <w:szCs w:val="16"/>
                <w:lang w:val="en-GB" w:eastAsia="es-ES"/>
              </w:rPr>
            </w:pPr>
          </w:p>
        </w:tc>
      </w:tr>
      <w:tr xmlns:wp14="http://schemas.microsoft.com/office/word/2010/wordml" w:rsidRPr="00E5743E" w:rsidR="00E5743E" w:rsidTr="004B225A" w14:paraId="7196D064" wp14:textId="77777777">
        <w:trPr>
          <w:trHeight w:val="315"/>
        </w:trPr>
        <w:tc>
          <w:tcPr>
            <w:tcW w:w="222" w:type="dxa"/>
            <w:vAlign w:val="center"/>
          </w:tcPr>
          <w:p w:rsidRPr="00E5743E" w:rsidR="00E5743E" w:rsidP="00E5743E" w:rsidRDefault="00E5743E" w14:paraId="34FF1C98" wp14:textId="77777777">
            <w:pPr>
              <w:suppressAutoHyphens w:val="0"/>
              <w:spacing w:after="0" w:line="240" w:lineRule="auto"/>
              <w:jc w:val="center"/>
              <w:rPr>
                <w:rFonts w:eastAsia="Times New Roman" w:cs="Tahoma"/>
                <w:color w:val="000000"/>
                <w:kern w:val="0"/>
                <w:sz w:val="16"/>
                <w:szCs w:val="16"/>
                <w:lang w:val="es-ES" w:eastAsia="es-ES"/>
              </w:rPr>
            </w:pPr>
          </w:p>
        </w:tc>
        <w:tc>
          <w:tcPr>
            <w:tcW w:w="1399" w:type="dxa"/>
            <w:noWrap/>
            <w:vAlign w:val="center"/>
          </w:tcPr>
          <w:p w:rsidRPr="00E5743E" w:rsidR="00E5743E" w:rsidP="00E5743E" w:rsidRDefault="00E5743E" w14:paraId="6D072C0D" wp14:textId="77777777">
            <w:pPr>
              <w:suppressAutoHyphens w:val="0"/>
              <w:spacing w:after="0" w:line="240" w:lineRule="auto"/>
              <w:rPr>
                <w:rFonts w:eastAsia="Times New Roman" w:cs="Tahoma"/>
                <w:color w:val="000000"/>
                <w:kern w:val="0"/>
                <w:sz w:val="16"/>
                <w:szCs w:val="16"/>
                <w:lang w:val="en-GB" w:eastAsia="es-ES"/>
              </w:rPr>
            </w:pPr>
          </w:p>
        </w:tc>
        <w:tc>
          <w:tcPr>
            <w:tcW w:w="2595" w:type="dxa"/>
            <w:noWrap/>
            <w:vAlign w:val="center"/>
          </w:tcPr>
          <w:p w:rsidRPr="00E5743E" w:rsidR="00E5743E" w:rsidP="00E5743E" w:rsidRDefault="00E5743E" w14:paraId="48A21919" wp14:textId="77777777">
            <w:pPr>
              <w:suppressAutoHyphens w:val="0"/>
              <w:spacing w:after="0" w:line="240" w:lineRule="auto"/>
              <w:rPr>
                <w:rFonts w:eastAsia="Times New Roman" w:cs="Tahoma"/>
                <w:color w:val="000000"/>
                <w:kern w:val="0"/>
                <w:sz w:val="16"/>
                <w:szCs w:val="16"/>
                <w:lang w:val="en-GB" w:eastAsia="es-ES"/>
              </w:rPr>
            </w:pPr>
          </w:p>
        </w:tc>
        <w:tc>
          <w:tcPr>
            <w:tcW w:w="1122" w:type="dxa"/>
            <w:noWrap/>
            <w:vAlign w:val="center"/>
          </w:tcPr>
          <w:p w:rsidRPr="00E5743E" w:rsidR="00E5743E" w:rsidP="00E5743E" w:rsidRDefault="00E5743E" w14:paraId="6BD18F9B" wp14:textId="77777777">
            <w:pPr>
              <w:suppressAutoHyphens w:val="0"/>
              <w:spacing w:after="0" w:line="240" w:lineRule="auto"/>
              <w:rPr>
                <w:rFonts w:eastAsia="Times New Roman" w:cs="Tahoma"/>
                <w:color w:val="000000"/>
                <w:kern w:val="0"/>
                <w:sz w:val="16"/>
                <w:szCs w:val="16"/>
                <w:lang w:val="en-GB" w:eastAsia="es-ES"/>
              </w:rPr>
            </w:pPr>
          </w:p>
        </w:tc>
        <w:tc>
          <w:tcPr>
            <w:tcW w:w="702" w:type="dxa"/>
            <w:noWrap/>
            <w:vAlign w:val="center"/>
          </w:tcPr>
          <w:p w:rsidRPr="00E5743E" w:rsidR="00E5743E" w:rsidP="00E5743E" w:rsidRDefault="00E5743E" w14:paraId="238601FE" wp14:textId="77777777">
            <w:pPr>
              <w:suppressAutoHyphens w:val="0"/>
              <w:spacing w:after="0" w:line="240" w:lineRule="auto"/>
              <w:jc w:val="center"/>
              <w:rPr>
                <w:rFonts w:eastAsia="Times New Roman" w:cs="Tahoma"/>
                <w:color w:val="000000"/>
                <w:kern w:val="0"/>
                <w:sz w:val="16"/>
                <w:szCs w:val="16"/>
                <w:lang w:val="en-GB" w:eastAsia="es-ES"/>
              </w:rPr>
            </w:pPr>
          </w:p>
        </w:tc>
        <w:tc>
          <w:tcPr>
            <w:tcW w:w="1122" w:type="dxa"/>
            <w:noWrap/>
            <w:vAlign w:val="center"/>
          </w:tcPr>
          <w:p w:rsidRPr="00E5743E" w:rsidR="00E5743E" w:rsidP="00E5743E" w:rsidRDefault="00E5743E" w14:paraId="0F3CABC7" wp14:textId="77777777">
            <w:pPr>
              <w:suppressAutoHyphens w:val="0"/>
              <w:spacing w:after="0" w:line="240" w:lineRule="auto"/>
              <w:rPr>
                <w:rFonts w:eastAsia="Times New Roman" w:cs="Tahoma"/>
                <w:color w:val="000000"/>
                <w:kern w:val="0"/>
                <w:sz w:val="16"/>
                <w:szCs w:val="16"/>
                <w:lang w:val="en-GB" w:eastAsia="es-ES"/>
              </w:rPr>
            </w:pPr>
          </w:p>
        </w:tc>
        <w:tc>
          <w:tcPr>
            <w:tcW w:w="1263" w:type="dxa"/>
            <w:noWrap/>
            <w:vAlign w:val="center"/>
          </w:tcPr>
          <w:p w:rsidRPr="00E5743E" w:rsidR="00E5743E" w:rsidP="00E5743E" w:rsidRDefault="00E5743E" w14:paraId="5B08B5D1" wp14:textId="77777777">
            <w:pPr>
              <w:suppressAutoHyphens w:val="0"/>
              <w:spacing w:after="0" w:line="240" w:lineRule="auto"/>
              <w:jc w:val="center"/>
              <w:rPr>
                <w:rFonts w:eastAsia="Times New Roman" w:cs="Tahoma"/>
                <w:bCs/>
                <w:kern w:val="0"/>
                <w:sz w:val="16"/>
                <w:szCs w:val="16"/>
                <w:lang w:val="en-GB" w:eastAsia="es-ES"/>
              </w:rPr>
            </w:pPr>
          </w:p>
        </w:tc>
        <w:tc>
          <w:tcPr>
            <w:tcW w:w="1122" w:type="dxa"/>
            <w:noWrap/>
            <w:vAlign w:val="center"/>
          </w:tcPr>
          <w:p w:rsidRPr="00E5743E" w:rsidR="00E5743E" w:rsidP="00E5743E" w:rsidRDefault="00E5743E" w14:paraId="16DEB4AB" wp14:textId="77777777">
            <w:pPr>
              <w:suppressAutoHyphens w:val="0"/>
              <w:spacing w:after="0" w:line="240" w:lineRule="auto"/>
              <w:rPr>
                <w:rFonts w:eastAsia="Times New Roman" w:cs="Tahoma"/>
                <w:color w:val="000000"/>
                <w:kern w:val="0"/>
                <w:sz w:val="16"/>
                <w:szCs w:val="16"/>
                <w:lang w:val="en-GB" w:eastAsia="es-ES"/>
              </w:rPr>
            </w:pPr>
          </w:p>
        </w:tc>
      </w:tr>
    </w:tbl>
    <w:p xmlns:wp14="http://schemas.microsoft.com/office/word/2010/wordml" w:rsidRPr="0082428B" w:rsidR="00EB5419" w:rsidP="00F504A3" w:rsidRDefault="00EB5419" w14:paraId="2E7FB398" wp14:textId="77777777">
      <w:pPr>
        <w:pStyle w:val="Normal1"/>
        <w:numPr>
          <w:ilvl w:val="1"/>
          <w:numId w:val="29"/>
        </w:numPr>
        <w:rPr>
          <w:rFonts w:ascii="Calibri" w:hAnsi="Calibri"/>
          <w:b/>
          <w:sz w:val="22"/>
        </w:rPr>
      </w:pPr>
      <w:r w:rsidRPr="0082428B">
        <w:rPr>
          <w:rFonts w:ascii="Calibri" w:hAnsi="Calibri"/>
          <w:b/>
          <w:sz w:val="22"/>
        </w:rPr>
        <w:t>LINKOGRAFÍA:</w:t>
      </w:r>
    </w:p>
    <w:p xmlns:wp14="http://schemas.microsoft.com/office/word/2010/wordml" w:rsidR="00EB5419" w:rsidRDefault="00EB5419" w14:paraId="0AD9C6F4" wp14:textId="77777777">
      <w:pPr>
        <w:pStyle w:val="Normal1"/>
        <w:rPr>
          <w:sz w:val="22"/>
        </w:rPr>
      </w:pPr>
    </w:p>
    <w:tbl>
      <w:tblPr>
        <w:tblW w:w="10065" w:type="dxa"/>
        <w:tblInd w:w="-127" w:type="dxa"/>
        <w:tblLayout w:type="fixed"/>
        <w:tblCellMar>
          <w:left w:w="15" w:type="dxa"/>
          <w:right w:w="10" w:type="dxa"/>
        </w:tblCellMar>
        <w:tblLook w:val="0000" w:firstRow="0" w:lastRow="0" w:firstColumn="0" w:lastColumn="0" w:noHBand="0" w:noVBand="0"/>
      </w:tblPr>
      <w:tblGrid>
        <w:gridCol w:w="1135"/>
        <w:gridCol w:w="992"/>
        <w:gridCol w:w="1559"/>
        <w:gridCol w:w="1276"/>
        <w:gridCol w:w="1276"/>
        <w:gridCol w:w="992"/>
        <w:gridCol w:w="1984"/>
        <w:gridCol w:w="851"/>
      </w:tblGrid>
      <w:tr xmlns:wp14="http://schemas.microsoft.com/office/word/2010/wordml" w:rsidR="00E2660F" w:rsidTr="006C45A9" w14:paraId="256FE035" wp14:textId="77777777">
        <w:trPr>
          <w:trHeight w:val="61"/>
        </w:trPr>
        <w:tc>
          <w:tcPr>
            <w:tcW w:w="1135" w:type="dxa"/>
            <w:tcBorders>
              <w:top w:val="single" w:color="000000" w:sz="4" w:space="0"/>
              <w:left w:val="single" w:color="000000" w:sz="4" w:space="0"/>
              <w:bottom w:val="single" w:color="000000" w:sz="4" w:space="0"/>
            </w:tcBorders>
            <w:vAlign w:val="center"/>
          </w:tcPr>
          <w:p w:rsidR="00E2660F" w:rsidRDefault="00E2660F" w14:paraId="4AD47757" wp14:textId="77777777">
            <w:pPr>
              <w:pStyle w:val="Normal1"/>
              <w:jc w:val="center"/>
              <w:rPr>
                <w:rFonts w:ascii="Calibri" w:hAnsi="Calibri" w:eastAsia="Calibri" w:cs="Calibri"/>
                <w:b/>
                <w:color w:val="00000A"/>
                <w:sz w:val="16"/>
                <w:szCs w:val="16"/>
              </w:rPr>
            </w:pPr>
            <w:r>
              <w:rPr>
                <w:rFonts w:ascii="Calibri" w:hAnsi="Calibri" w:eastAsia="Calibri" w:cs="Calibri"/>
                <w:b/>
                <w:color w:val="00000A"/>
                <w:sz w:val="16"/>
                <w:szCs w:val="16"/>
              </w:rPr>
              <w:t>Tipo de Documento</w:t>
            </w:r>
          </w:p>
        </w:tc>
        <w:tc>
          <w:tcPr>
            <w:tcW w:w="992" w:type="dxa"/>
            <w:tcBorders>
              <w:top w:val="single" w:color="000000" w:sz="4" w:space="0"/>
              <w:left w:val="single" w:color="000000" w:sz="4" w:space="0"/>
              <w:bottom w:val="single" w:color="000000" w:sz="4" w:space="0"/>
            </w:tcBorders>
            <w:vAlign w:val="center"/>
          </w:tcPr>
          <w:p w:rsidR="00E2660F" w:rsidRDefault="00E2660F" w14:paraId="6E756B23" wp14:textId="77777777">
            <w:pPr>
              <w:pStyle w:val="Normal1"/>
              <w:jc w:val="center"/>
              <w:rPr>
                <w:rFonts w:ascii="Calibri" w:hAnsi="Calibri" w:eastAsia="Calibri" w:cs="Calibri"/>
                <w:b/>
                <w:color w:val="00000A"/>
                <w:sz w:val="16"/>
                <w:szCs w:val="16"/>
              </w:rPr>
            </w:pPr>
            <w:r>
              <w:rPr>
                <w:rFonts w:ascii="Calibri" w:hAnsi="Calibri" w:eastAsia="Calibri" w:cs="Calibri"/>
                <w:b/>
                <w:color w:val="00000A"/>
                <w:sz w:val="16"/>
                <w:szCs w:val="16"/>
              </w:rPr>
              <w:t>Autor</w:t>
            </w:r>
          </w:p>
        </w:tc>
        <w:tc>
          <w:tcPr>
            <w:tcW w:w="1559" w:type="dxa"/>
            <w:tcBorders>
              <w:top w:val="single" w:color="000000" w:sz="4" w:space="0"/>
              <w:left w:val="single" w:color="000000" w:sz="4" w:space="0"/>
              <w:bottom w:val="single" w:color="000000" w:sz="4" w:space="0"/>
            </w:tcBorders>
            <w:vAlign w:val="center"/>
          </w:tcPr>
          <w:p w:rsidR="00E2660F" w:rsidRDefault="00E2660F" w14:paraId="28830E8C" wp14:textId="77777777">
            <w:pPr>
              <w:pStyle w:val="Normal1"/>
              <w:jc w:val="center"/>
              <w:rPr>
                <w:rFonts w:ascii="Calibri" w:hAnsi="Calibri" w:eastAsia="Calibri" w:cs="Calibri"/>
                <w:b/>
                <w:color w:val="00000A"/>
                <w:sz w:val="16"/>
                <w:szCs w:val="16"/>
              </w:rPr>
            </w:pPr>
            <w:r>
              <w:rPr>
                <w:rFonts w:ascii="Calibri" w:hAnsi="Calibri" w:eastAsia="Calibri" w:cs="Calibri"/>
                <w:b/>
                <w:color w:val="00000A"/>
                <w:sz w:val="16"/>
                <w:szCs w:val="16"/>
              </w:rPr>
              <w:t>Título Artículo, Documento o Sitio Web</w:t>
            </w:r>
          </w:p>
        </w:tc>
        <w:tc>
          <w:tcPr>
            <w:tcW w:w="1276" w:type="dxa"/>
            <w:tcBorders>
              <w:top w:val="single" w:color="000000" w:sz="4" w:space="0"/>
              <w:left w:val="single" w:color="000000" w:sz="4" w:space="0"/>
              <w:bottom w:val="single" w:color="000000" w:sz="4" w:space="0"/>
            </w:tcBorders>
            <w:vAlign w:val="center"/>
          </w:tcPr>
          <w:p w:rsidR="00E2660F" w:rsidRDefault="00E2660F" w14:paraId="64BD4D13" wp14:textId="77777777">
            <w:pPr>
              <w:pStyle w:val="Normal1"/>
              <w:jc w:val="center"/>
              <w:rPr>
                <w:rFonts w:ascii="Calibri" w:hAnsi="Calibri" w:eastAsia="Calibri" w:cs="Calibri"/>
                <w:b/>
                <w:color w:val="00000A"/>
                <w:sz w:val="16"/>
                <w:szCs w:val="16"/>
              </w:rPr>
            </w:pPr>
            <w:r>
              <w:rPr>
                <w:rFonts w:ascii="Calibri" w:hAnsi="Calibri" w:eastAsia="Calibri" w:cs="Calibri"/>
                <w:b/>
                <w:color w:val="00000A"/>
                <w:sz w:val="16"/>
                <w:szCs w:val="16"/>
              </w:rPr>
              <w:t>Año Edición o Actualización o Copyright</w:t>
            </w:r>
          </w:p>
        </w:tc>
        <w:tc>
          <w:tcPr>
            <w:tcW w:w="1276" w:type="dxa"/>
            <w:tcBorders>
              <w:top w:val="single" w:color="000000" w:sz="4" w:space="0"/>
              <w:left w:val="single" w:color="000000" w:sz="4" w:space="0"/>
              <w:bottom w:val="single" w:color="000000" w:sz="4" w:space="0"/>
            </w:tcBorders>
            <w:vAlign w:val="center"/>
          </w:tcPr>
          <w:p w:rsidR="00E2660F" w:rsidRDefault="00E2660F" w14:paraId="72F92583" wp14:textId="77777777">
            <w:pPr>
              <w:pStyle w:val="Normal1"/>
              <w:jc w:val="center"/>
              <w:rPr>
                <w:rFonts w:ascii="Calibri" w:hAnsi="Calibri" w:eastAsia="Calibri" w:cs="Calibri"/>
                <w:b/>
                <w:color w:val="00000A"/>
                <w:sz w:val="16"/>
                <w:szCs w:val="16"/>
              </w:rPr>
            </w:pPr>
            <w:r>
              <w:rPr>
                <w:rFonts w:ascii="Calibri" w:hAnsi="Calibri" w:eastAsia="Calibri" w:cs="Calibri"/>
                <w:b/>
                <w:color w:val="00000A"/>
                <w:sz w:val="16"/>
                <w:szCs w:val="16"/>
              </w:rPr>
              <w:t>Título e-Revista o e-Libro</w:t>
            </w:r>
          </w:p>
        </w:tc>
        <w:tc>
          <w:tcPr>
            <w:tcW w:w="992" w:type="dxa"/>
            <w:tcBorders>
              <w:top w:val="single" w:color="000000" w:sz="4" w:space="0"/>
              <w:left w:val="single" w:color="000000" w:sz="4" w:space="0"/>
              <w:bottom w:val="single" w:color="000000" w:sz="4" w:space="0"/>
            </w:tcBorders>
            <w:vAlign w:val="center"/>
          </w:tcPr>
          <w:p w:rsidR="00E2660F" w:rsidRDefault="00E2660F" w14:paraId="062FE1B5" wp14:textId="77777777">
            <w:pPr>
              <w:pStyle w:val="Normal1"/>
              <w:jc w:val="center"/>
              <w:rPr>
                <w:rFonts w:ascii="Calibri" w:hAnsi="Calibri" w:eastAsia="Calibri" w:cs="Calibri"/>
                <w:b/>
                <w:color w:val="00000A"/>
                <w:sz w:val="16"/>
                <w:szCs w:val="16"/>
              </w:rPr>
            </w:pPr>
            <w:r>
              <w:rPr>
                <w:rFonts w:ascii="Calibri" w:hAnsi="Calibri" w:eastAsia="Calibri" w:cs="Calibri"/>
                <w:b/>
                <w:color w:val="00000A"/>
                <w:sz w:val="16"/>
                <w:szCs w:val="16"/>
              </w:rPr>
              <w:t>Vol(Nº)</w:t>
            </w:r>
          </w:p>
        </w:tc>
        <w:tc>
          <w:tcPr>
            <w:tcW w:w="1984" w:type="dxa"/>
            <w:tcBorders>
              <w:top w:val="single" w:color="000000" w:sz="4" w:space="0"/>
              <w:left w:val="single" w:color="000000" w:sz="4" w:space="0"/>
              <w:bottom w:val="single" w:color="000000" w:sz="4" w:space="0"/>
            </w:tcBorders>
            <w:vAlign w:val="center"/>
          </w:tcPr>
          <w:p w:rsidR="00E2660F" w:rsidRDefault="00E2660F" w14:paraId="54D2A4F1" wp14:textId="77777777">
            <w:pPr>
              <w:pStyle w:val="Normal1"/>
              <w:jc w:val="center"/>
              <w:rPr>
                <w:rFonts w:ascii="Calibri" w:hAnsi="Calibri" w:eastAsia="Calibri" w:cs="Calibri"/>
                <w:b/>
                <w:color w:val="00000A"/>
                <w:sz w:val="16"/>
                <w:szCs w:val="16"/>
              </w:rPr>
            </w:pPr>
            <w:r>
              <w:rPr>
                <w:rFonts w:ascii="Calibri" w:hAnsi="Calibri" w:eastAsia="Calibri" w:cs="Calibri"/>
                <w:b/>
                <w:color w:val="00000A"/>
                <w:sz w:val="16"/>
                <w:szCs w:val="16"/>
              </w:rPr>
              <w:t>Dirección Electrónica (URL)</w:t>
            </w:r>
          </w:p>
        </w:tc>
        <w:tc>
          <w:tcPr>
            <w:tcW w:w="851" w:type="dxa"/>
            <w:tcBorders>
              <w:top w:val="single" w:color="000000" w:sz="4" w:space="0"/>
              <w:left w:val="single" w:color="000000" w:sz="4" w:space="0"/>
              <w:bottom w:val="single" w:color="000000" w:sz="4" w:space="0"/>
              <w:right w:val="single" w:color="000000" w:sz="4" w:space="0"/>
            </w:tcBorders>
            <w:vAlign w:val="center"/>
          </w:tcPr>
          <w:p w:rsidR="00E2660F" w:rsidRDefault="00E2660F" w14:paraId="19B21103" wp14:textId="77777777">
            <w:pPr>
              <w:pStyle w:val="Normal1"/>
              <w:jc w:val="center"/>
            </w:pPr>
            <w:r>
              <w:rPr>
                <w:rFonts w:ascii="Calibri" w:hAnsi="Calibri" w:eastAsia="Calibri" w:cs="Calibri"/>
                <w:b/>
                <w:color w:val="00000A"/>
                <w:sz w:val="16"/>
                <w:szCs w:val="16"/>
              </w:rPr>
              <w:t>Disponible en</w:t>
            </w:r>
          </w:p>
        </w:tc>
      </w:tr>
      <w:tr xmlns:wp14="http://schemas.microsoft.com/office/word/2010/wordml" w:rsidR="00E2660F" w:rsidTr="006C45A9" w14:paraId="4B1F511A" wp14:textId="77777777">
        <w:trPr>
          <w:trHeight w:val="177"/>
        </w:trPr>
        <w:tc>
          <w:tcPr>
            <w:tcW w:w="1135" w:type="dxa"/>
            <w:tcBorders>
              <w:top w:val="single" w:color="000000" w:sz="4" w:space="0"/>
              <w:left w:val="single" w:color="000000" w:sz="4" w:space="0"/>
              <w:bottom w:val="single" w:color="000000" w:sz="4" w:space="0"/>
            </w:tcBorders>
            <w:vAlign w:val="center"/>
          </w:tcPr>
          <w:p w:rsidR="00E2660F" w:rsidRDefault="00E2660F" w14:paraId="65F9C3DC" wp14:textId="77777777">
            <w:pPr>
              <w:pStyle w:val="Normal1"/>
              <w:snapToGrid w:val="0"/>
              <w:rPr>
                <w:rFonts w:ascii="Calibri" w:hAnsi="Calibri" w:eastAsia="Calibri" w:cs="Calibri"/>
                <w:color w:val="00000A"/>
                <w:sz w:val="16"/>
                <w:szCs w:val="16"/>
              </w:rPr>
            </w:pPr>
          </w:p>
        </w:tc>
        <w:tc>
          <w:tcPr>
            <w:tcW w:w="992" w:type="dxa"/>
            <w:tcBorders>
              <w:top w:val="single" w:color="000000" w:sz="4" w:space="0"/>
              <w:left w:val="single" w:color="000000" w:sz="4" w:space="0"/>
              <w:bottom w:val="single" w:color="000000" w:sz="4" w:space="0"/>
            </w:tcBorders>
            <w:vAlign w:val="center"/>
          </w:tcPr>
          <w:p w:rsidR="00E2660F" w:rsidRDefault="00E2660F" w14:paraId="5023141B" wp14:textId="77777777">
            <w:pPr>
              <w:pStyle w:val="Normal1"/>
              <w:snapToGrid w:val="0"/>
              <w:rPr>
                <w:rFonts w:ascii="Calibri" w:hAnsi="Calibri" w:eastAsia="Calibri" w:cs="Calibri"/>
                <w:color w:val="00000A"/>
                <w:sz w:val="16"/>
                <w:szCs w:val="16"/>
              </w:rPr>
            </w:pPr>
          </w:p>
        </w:tc>
        <w:tc>
          <w:tcPr>
            <w:tcW w:w="1559" w:type="dxa"/>
            <w:tcBorders>
              <w:top w:val="single" w:color="000000" w:sz="4" w:space="0"/>
              <w:left w:val="single" w:color="000000" w:sz="4" w:space="0"/>
              <w:bottom w:val="single" w:color="000000" w:sz="4" w:space="0"/>
            </w:tcBorders>
            <w:vAlign w:val="center"/>
          </w:tcPr>
          <w:p w:rsidR="00E2660F" w:rsidRDefault="00E2660F" w14:paraId="1F3B1409" wp14:textId="77777777">
            <w:pPr>
              <w:pStyle w:val="Normal1"/>
              <w:snapToGrid w:val="0"/>
              <w:rPr>
                <w:rFonts w:ascii="Calibri" w:hAnsi="Calibri" w:cs="Calibri"/>
                <w:color w:val="00000A"/>
                <w:sz w:val="16"/>
                <w:szCs w:val="16"/>
                <w:lang w:val="es-ES"/>
              </w:rPr>
            </w:pPr>
          </w:p>
        </w:tc>
        <w:tc>
          <w:tcPr>
            <w:tcW w:w="1276" w:type="dxa"/>
            <w:tcBorders>
              <w:top w:val="single" w:color="000000" w:sz="4" w:space="0"/>
              <w:left w:val="single" w:color="000000" w:sz="4" w:space="0"/>
              <w:bottom w:val="single" w:color="000000" w:sz="4" w:space="0"/>
            </w:tcBorders>
            <w:vAlign w:val="center"/>
          </w:tcPr>
          <w:p w:rsidR="00E2660F" w:rsidRDefault="00E2660F" w14:paraId="562C75D1" wp14:textId="77777777">
            <w:pPr>
              <w:pStyle w:val="Normal1"/>
              <w:snapToGrid w:val="0"/>
              <w:jc w:val="center"/>
              <w:rPr>
                <w:rFonts w:ascii="Calibri" w:hAnsi="Calibri" w:eastAsia="Calibri" w:cs="Calibri"/>
                <w:color w:val="00000A"/>
                <w:sz w:val="16"/>
                <w:szCs w:val="16"/>
              </w:rPr>
            </w:pPr>
          </w:p>
        </w:tc>
        <w:tc>
          <w:tcPr>
            <w:tcW w:w="1276" w:type="dxa"/>
            <w:tcBorders>
              <w:top w:val="single" w:color="000000" w:sz="4" w:space="0"/>
              <w:left w:val="single" w:color="000000" w:sz="4" w:space="0"/>
              <w:bottom w:val="single" w:color="000000" w:sz="4" w:space="0"/>
            </w:tcBorders>
            <w:vAlign w:val="center"/>
          </w:tcPr>
          <w:p w:rsidR="00E2660F" w:rsidRDefault="00E2660F" w14:paraId="664355AD" wp14:textId="77777777">
            <w:pPr>
              <w:pStyle w:val="Ttulo1"/>
              <w:numPr>
                <w:ilvl w:val="0"/>
                <w:numId w:val="0"/>
              </w:numPr>
              <w:shd w:val="clear" w:color="auto" w:fill="FFFFFF"/>
              <w:snapToGrid w:val="0"/>
              <w:spacing w:before="0" w:after="0"/>
              <w:ind w:left="32" w:right="32"/>
              <w:rPr>
                <w:rFonts w:eastAsia="Calibri" w:cs="Calibri"/>
                <w:b w:val="0"/>
                <w:color w:val="00000A"/>
                <w:sz w:val="16"/>
                <w:szCs w:val="16"/>
              </w:rPr>
            </w:pPr>
          </w:p>
        </w:tc>
        <w:tc>
          <w:tcPr>
            <w:tcW w:w="992" w:type="dxa"/>
            <w:tcBorders>
              <w:top w:val="single" w:color="000000" w:sz="4" w:space="0"/>
              <w:left w:val="single" w:color="000000" w:sz="4" w:space="0"/>
              <w:bottom w:val="single" w:color="000000" w:sz="4" w:space="0"/>
            </w:tcBorders>
            <w:vAlign w:val="center"/>
          </w:tcPr>
          <w:p w:rsidR="00E2660F" w:rsidRDefault="00E2660F" w14:paraId="1A965116" wp14:textId="77777777">
            <w:pPr>
              <w:pStyle w:val="Normal1"/>
              <w:snapToGrid w:val="0"/>
              <w:rPr>
                <w:rFonts w:ascii="Calibri" w:hAnsi="Calibri" w:eastAsia="Calibri" w:cs="Calibri"/>
                <w:color w:val="00000A"/>
                <w:sz w:val="16"/>
                <w:szCs w:val="16"/>
              </w:rPr>
            </w:pPr>
          </w:p>
        </w:tc>
        <w:tc>
          <w:tcPr>
            <w:tcW w:w="1984" w:type="dxa"/>
            <w:tcBorders>
              <w:top w:val="single" w:color="000000" w:sz="4" w:space="0"/>
              <w:left w:val="single" w:color="000000" w:sz="4" w:space="0"/>
              <w:bottom w:val="single" w:color="000000" w:sz="4" w:space="0"/>
            </w:tcBorders>
            <w:vAlign w:val="center"/>
          </w:tcPr>
          <w:p w:rsidR="00E2660F" w:rsidRDefault="00E2660F" w14:paraId="7DF4E37C" wp14:textId="77777777">
            <w:pPr>
              <w:pStyle w:val="Normal1"/>
              <w:snapToGrid w:val="0"/>
              <w:rPr>
                <w:rFonts w:ascii="Calibri" w:hAnsi="Calibri" w:cs="Calibri"/>
                <w:color w:val="0070C0"/>
                <w:sz w:val="16"/>
                <w:szCs w:val="16"/>
              </w:rPr>
            </w:pPr>
          </w:p>
        </w:tc>
        <w:tc>
          <w:tcPr>
            <w:tcW w:w="851" w:type="dxa"/>
            <w:tcBorders>
              <w:top w:val="single" w:color="000000" w:sz="4" w:space="0"/>
              <w:left w:val="single" w:color="000000" w:sz="4" w:space="0"/>
              <w:bottom w:val="single" w:color="000000" w:sz="4" w:space="0"/>
              <w:right w:val="single" w:color="000000" w:sz="4" w:space="0"/>
            </w:tcBorders>
            <w:vAlign w:val="center"/>
          </w:tcPr>
          <w:p w:rsidR="00E2660F" w:rsidRDefault="00E2660F" w14:paraId="44FB30F8" wp14:textId="77777777">
            <w:pPr>
              <w:pStyle w:val="Normal1"/>
              <w:snapToGrid w:val="0"/>
              <w:rPr>
                <w:rFonts w:ascii="Calibri" w:hAnsi="Calibri" w:eastAsia="Calibri" w:cs="Calibri"/>
                <w:color w:val="00000A"/>
                <w:sz w:val="16"/>
                <w:szCs w:val="16"/>
                <w:lang w:val="en-US"/>
              </w:rPr>
            </w:pPr>
          </w:p>
        </w:tc>
      </w:tr>
      <w:tr xmlns:wp14="http://schemas.microsoft.com/office/word/2010/wordml" w:rsidR="00E2660F" w:rsidTr="006C45A9" w14:paraId="1DA6542E" wp14:textId="77777777">
        <w:tc>
          <w:tcPr>
            <w:tcW w:w="1135" w:type="dxa"/>
            <w:tcBorders>
              <w:top w:val="single" w:color="000000" w:sz="4" w:space="0"/>
              <w:left w:val="single" w:color="000000" w:sz="4" w:space="0"/>
              <w:bottom w:val="single" w:color="000000" w:sz="4" w:space="0"/>
            </w:tcBorders>
            <w:vAlign w:val="center"/>
          </w:tcPr>
          <w:p w:rsidR="00E2660F" w:rsidRDefault="00E2660F" w14:paraId="3041E394" wp14:textId="77777777">
            <w:pPr>
              <w:pStyle w:val="Normal1"/>
              <w:snapToGrid w:val="0"/>
              <w:rPr>
                <w:rFonts w:ascii="Calibri" w:hAnsi="Calibri" w:eastAsia="Calibri" w:cs="Calibri"/>
                <w:color w:val="00000A"/>
                <w:sz w:val="16"/>
                <w:szCs w:val="16"/>
              </w:rPr>
            </w:pPr>
          </w:p>
        </w:tc>
        <w:tc>
          <w:tcPr>
            <w:tcW w:w="992" w:type="dxa"/>
            <w:tcBorders>
              <w:top w:val="single" w:color="000000" w:sz="4" w:space="0"/>
              <w:left w:val="single" w:color="000000" w:sz="4" w:space="0"/>
              <w:bottom w:val="single" w:color="000000" w:sz="4" w:space="0"/>
            </w:tcBorders>
            <w:vAlign w:val="center"/>
          </w:tcPr>
          <w:p w:rsidR="00E2660F" w:rsidRDefault="00E2660F" w14:paraId="722B00AE" wp14:textId="77777777">
            <w:pPr>
              <w:pStyle w:val="Normal1"/>
              <w:snapToGrid w:val="0"/>
              <w:rPr>
                <w:rFonts w:ascii="Calibri" w:hAnsi="Calibri" w:eastAsia="Calibri" w:cs="Calibri"/>
                <w:color w:val="00000A"/>
                <w:sz w:val="16"/>
                <w:szCs w:val="16"/>
              </w:rPr>
            </w:pPr>
          </w:p>
        </w:tc>
        <w:tc>
          <w:tcPr>
            <w:tcW w:w="1559" w:type="dxa"/>
            <w:tcBorders>
              <w:top w:val="single" w:color="000000" w:sz="4" w:space="0"/>
              <w:left w:val="single" w:color="000000" w:sz="4" w:space="0"/>
              <w:bottom w:val="single" w:color="000000" w:sz="4" w:space="0"/>
            </w:tcBorders>
            <w:vAlign w:val="center"/>
          </w:tcPr>
          <w:p w:rsidR="00E2660F" w:rsidRDefault="00E2660F" w14:paraId="42C6D796" wp14:textId="77777777">
            <w:pPr>
              <w:pStyle w:val="Normal1"/>
              <w:snapToGrid w:val="0"/>
              <w:rPr>
                <w:rFonts w:ascii="Calibri" w:hAnsi="Calibri" w:eastAsia="Calibri" w:cs="Calibri"/>
                <w:color w:val="00000A"/>
                <w:sz w:val="16"/>
                <w:szCs w:val="16"/>
              </w:rPr>
            </w:pPr>
          </w:p>
        </w:tc>
        <w:tc>
          <w:tcPr>
            <w:tcW w:w="1276" w:type="dxa"/>
            <w:tcBorders>
              <w:top w:val="single" w:color="000000" w:sz="4" w:space="0"/>
              <w:left w:val="single" w:color="000000" w:sz="4" w:space="0"/>
              <w:bottom w:val="single" w:color="000000" w:sz="4" w:space="0"/>
            </w:tcBorders>
            <w:vAlign w:val="center"/>
          </w:tcPr>
          <w:p w:rsidR="00E2660F" w:rsidRDefault="00E2660F" w14:paraId="6E1831B3" wp14:textId="77777777">
            <w:pPr>
              <w:pStyle w:val="Normal1"/>
              <w:snapToGrid w:val="0"/>
              <w:jc w:val="center"/>
              <w:rPr>
                <w:rFonts w:ascii="Calibri" w:hAnsi="Calibri" w:eastAsia="Calibri" w:cs="Calibri"/>
                <w:color w:val="00000A"/>
                <w:sz w:val="16"/>
                <w:szCs w:val="16"/>
              </w:rPr>
            </w:pPr>
          </w:p>
        </w:tc>
        <w:tc>
          <w:tcPr>
            <w:tcW w:w="1276" w:type="dxa"/>
            <w:tcBorders>
              <w:top w:val="single" w:color="000000" w:sz="4" w:space="0"/>
              <w:left w:val="single" w:color="000000" w:sz="4" w:space="0"/>
              <w:bottom w:val="single" w:color="000000" w:sz="4" w:space="0"/>
            </w:tcBorders>
            <w:vAlign w:val="center"/>
          </w:tcPr>
          <w:p w:rsidR="00E2660F" w:rsidRDefault="00E2660F" w14:paraId="54E11D2A" wp14:textId="77777777">
            <w:pPr>
              <w:pStyle w:val="Ttulo1"/>
              <w:numPr>
                <w:ilvl w:val="0"/>
                <w:numId w:val="0"/>
              </w:numPr>
              <w:shd w:val="clear" w:color="auto" w:fill="FFFFFF"/>
              <w:snapToGrid w:val="0"/>
              <w:spacing w:before="0" w:after="0"/>
              <w:ind w:left="32" w:right="32"/>
              <w:rPr>
                <w:rFonts w:eastAsia="Calibri" w:cs="Calibri"/>
                <w:b w:val="0"/>
                <w:color w:val="00000A"/>
                <w:sz w:val="16"/>
                <w:szCs w:val="16"/>
              </w:rPr>
            </w:pPr>
          </w:p>
        </w:tc>
        <w:tc>
          <w:tcPr>
            <w:tcW w:w="992" w:type="dxa"/>
            <w:tcBorders>
              <w:top w:val="single" w:color="000000" w:sz="4" w:space="0"/>
              <w:left w:val="single" w:color="000000" w:sz="4" w:space="0"/>
              <w:bottom w:val="single" w:color="000000" w:sz="4" w:space="0"/>
            </w:tcBorders>
            <w:vAlign w:val="center"/>
          </w:tcPr>
          <w:p w:rsidR="00E2660F" w:rsidRDefault="00E2660F" w14:paraId="31126E5D" wp14:textId="77777777">
            <w:pPr>
              <w:pStyle w:val="Normal1"/>
              <w:snapToGrid w:val="0"/>
              <w:rPr>
                <w:rFonts w:ascii="Calibri" w:hAnsi="Calibri" w:eastAsia="Calibri" w:cs="Calibri"/>
                <w:color w:val="00000A"/>
                <w:sz w:val="16"/>
                <w:szCs w:val="16"/>
              </w:rPr>
            </w:pPr>
          </w:p>
        </w:tc>
        <w:tc>
          <w:tcPr>
            <w:tcW w:w="1984" w:type="dxa"/>
            <w:tcBorders>
              <w:top w:val="single" w:color="000000" w:sz="4" w:space="0"/>
              <w:left w:val="single" w:color="000000" w:sz="4" w:space="0"/>
              <w:bottom w:val="single" w:color="000000" w:sz="4" w:space="0"/>
            </w:tcBorders>
            <w:vAlign w:val="center"/>
          </w:tcPr>
          <w:p w:rsidR="00E2660F" w:rsidRDefault="00E2660F" w14:paraId="2DE403A5" wp14:textId="77777777">
            <w:pPr>
              <w:pStyle w:val="Normal1"/>
              <w:snapToGrid w:val="0"/>
              <w:rPr>
                <w:rFonts w:ascii="Calibri" w:hAnsi="Calibri" w:eastAsia="Calibri" w:cs="Calibri"/>
                <w:color w:val="0070C0"/>
                <w:sz w:val="16"/>
                <w:szCs w:val="16"/>
                <w:lang w:val="en-US"/>
              </w:rPr>
            </w:pPr>
          </w:p>
        </w:tc>
        <w:tc>
          <w:tcPr>
            <w:tcW w:w="851" w:type="dxa"/>
            <w:tcBorders>
              <w:top w:val="single" w:color="000000" w:sz="4" w:space="0"/>
              <w:left w:val="single" w:color="000000" w:sz="4" w:space="0"/>
              <w:bottom w:val="single" w:color="000000" w:sz="4" w:space="0"/>
              <w:right w:val="single" w:color="000000" w:sz="4" w:space="0"/>
            </w:tcBorders>
            <w:vAlign w:val="center"/>
          </w:tcPr>
          <w:p w:rsidR="00E2660F" w:rsidRDefault="00E2660F" w14:paraId="62431CDC" wp14:textId="77777777">
            <w:pPr>
              <w:pStyle w:val="Normal1"/>
              <w:snapToGrid w:val="0"/>
              <w:rPr>
                <w:rFonts w:ascii="Calibri" w:hAnsi="Calibri" w:eastAsia="Calibri" w:cs="Calibri"/>
                <w:color w:val="00000A"/>
                <w:sz w:val="16"/>
                <w:szCs w:val="16"/>
                <w:lang w:val="en-US"/>
              </w:rPr>
            </w:pPr>
          </w:p>
        </w:tc>
      </w:tr>
    </w:tbl>
    <w:p xmlns:wp14="http://schemas.microsoft.com/office/word/2010/wordml" w:rsidR="00CE53B3" w:rsidP="006C45A9" w:rsidRDefault="00CE53B3" w14:paraId="49E398E2" wp14:textId="77777777">
      <w:pPr>
        <w:pStyle w:val="Normal1"/>
        <w:jc w:val="both"/>
      </w:pPr>
    </w:p>
    <w:p xmlns:wp14="http://schemas.microsoft.com/office/word/2010/wordml" w:rsidR="00126A9E" w:rsidP="006C45A9" w:rsidRDefault="00126A9E" w14:paraId="16287F21" wp14:textId="77777777">
      <w:pPr>
        <w:pStyle w:val="Normal1"/>
        <w:jc w:val="both"/>
      </w:pPr>
    </w:p>
    <w:p xmlns:wp14="http://schemas.microsoft.com/office/word/2010/wordml" w:rsidR="003C4EFD" w:rsidP="006C45A9" w:rsidRDefault="003C4EFD" w14:paraId="5BE93A62" wp14:textId="77777777">
      <w:pPr>
        <w:pStyle w:val="Normal1"/>
        <w:jc w:val="both"/>
      </w:pPr>
    </w:p>
    <w:p xmlns:wp14="http://schemas.microsoft.com/office/word/2010/wordml" w:rsidRPr="0082428B" w:rsidR="00E2660F" w:rsidP="0009142F" w:rsidRDefault="00EB5419" w14:paraId="551B42FD" wp14:textId="77777777">
      <w:pPr>
        <w:pStyle w:val="Normal1"/>
        <w:numPr>
          <w:ilvl w:val="1"/>
          <w:numId w:val="2"/>
        </w:numPr>
        <w:rPr>
          <w:rFonts w:ascii="Calibri" w:hAnsi="Calibri"/>
          <w:b/>
          <w:sz w:val="22"/>
        </w:rPr>
      </w:pPr>
      <w:r w:rsidRPr="0082428B">
        <w:rPr>
          <w:rFonts w:ascii="Calibri" w:hAnsi="Calibri"/>
          <w:b/>
          <w:sz w:val="22"/>
        </w:rPr>
        <w:t>OTROS RECURSOS:</w:t>
      </w:r>
    </w:p>
    <w:p xmlns:wp14="http://schemas.microsoft.com/office/word/2010/wordml" w:rsidR="00E2660F" w:rsidRDefault="00E2660F" w14:paraId="384BA73E" wp14:textId="77777777">
      <w:pPr>
        <w:pStyle w:val="Normal1"/>
        <w:ind w:left="720"/>
      </w:pPr>
    </w:p>
    <w:tbl>
      <w:tblPr>
        <w:tblW w:w="9639" w:type="dxa"/>
        <w:tblInd w:w="70" w:type="dxa"/>
        <w:tblLayout w:type="fixed"/>
        <w:tblCellMar>
          <w:top w:w="100" w:type="dxa"/>
          <w:left w:w="70" w:type="dxa"/>
          <w:bottom w:w="100" w:type="dxa"/>
          <w:right w:w="70" w:type="dxa"/>
        </w:tblCellMar>
        <w:tblLook w:val="0000" w:firstRow="0" w:lastRow="0" w:firstColumn="0" w:lastColumn="0" w:noHBand="0" w:noVBand="0"/>
      </w:tblPr>
      <w:tblGrid>
        <w:gridCol w:w="9639"/>
      </w:tblGrid>
      <w:tr xmlns:wp14="http://schemas.microsoft.com/office/word/2010/wordml" w:rsidRPr="009E4521" w:rsidR="00E2660F" w:rsidTr="00806697" w14:paraId="34B3F2EB" wp14:textId="77777777">
        <w:trPr>
          <w:trHeight w:val="818"/>
        </w:trPr>
        <w:tc>
          <w:tcPr>
            <w:tcW w:w="9639" w:type="dxa"/>
            <w:tcBorders>
              <w:top w:val="single" w:color="000000" w:sz="4" w:space="0"/>
              <w:left w:val="single" w:color="000000" w:sz="4" w:space="0"/>
              <w:bottom w:val="single" w:color="000000" w:sz="4" w:space="0"/>
              <w:right w:val="single" w:color="000000" w:sz="4" w:space="0"/>
            </w:tcBorders>
          </w:tcPr>
          <w:p w:rsidRPr="009E4521" w:rsidR="009E4521" w:rsidP="00F504A3" w:rsidRDefault="009E4521" w14:paraId="7D34F5C7" wp14:textId="77777777">
            <w:pPr>
              <w:spacing w:after="0" w:line="240" w:lineRule="auto"/>
              <w:rPr>
                <w:sz w:val="20"/>
                <w:lang w:val="en-US"/>
              </w:rPr>
            </w:pPr>
          </w:p>
        </w:tc>
      </w:tr>
    </w:tbl>
    <w:p xmlns:wp14="http://schemas.microsoft.com/office/word/2010/wordml" w:rsidRPr="009E4521" w:rsidR="00E2660F" w:rsidRDefault="00E2660F" w14:paraId="0B4020A7" wp14:textId="77777777">
      <w:pPr>
        <w:pStyle w:val="Normal1"/>
        <w:jc w:val="both"/>
        <w:rPr>
          <w:lang w:val="en-US"/>
        </w:rPr>
      </w:pPr>
    </w:p>
    <w:p w:rsidR="2C12A7F7" w:rsidP="2C12A7F7" w:rsidRDefault="2C12A7F7" w14:paraId="381263B2" w14:textId="4DDE55C4">
      <w:pPr>
        <w:pStyle w:val="Normal1"/>
        <w:jc w:val="both"/>
        <w:rPr>
          <w:lang w:val="en-US"/>
        </w:rPr>
      </w:pPr>
    </w:p>
    <w:p w:rsidR="2C12A7F7" w:rsidP="2C12A7F7" w:rsidRDefault="2C12A7F7" w14:paraId="69089AA2" w14:textId="641D4114">
      <w:pPr>
        <w:pStyle w:val="Normal1"/>
        <w:jc w:val="both"/>
        <w:rPr>
          <w:lang w:val="en-US"/>
        </w:rPr>
      </w:pPr>
    </w:p>
    <w:p xmlns:wp14="http://schemas.microsoft.com/office/word/2010/wordml" w:rsidRPr="0082428B" w:rsidR="00E2660F" w:rsidP="0009142F" w:rsidRDefault="00EB5419" w14:paraId="16488C84" wp14:textId="77777777">
      <w:pPr>
        <w:pStyle w:val="Normal1"/>
        <w:numPr>
          <w:ilvl w:val="0"/>
          <w:numId w:val="2"/>
        </w:numPr>
        <w:jc w:val="both"/>
        <w:rPr>
          <w:rFonts w:ascii="Calibri" w:hAnsi="Calibri"/>
          <w:b/>
        </w:rPr>
      </w:pPr>
      <w:r w:rsidRPr="0082428B">
        <w:rPr>
          <w:rFonts w:ascii="Calibri" w:hAnsi="Calibri"/>
          <w:b/>
        </w:rPr>
        <w:t>DATOS ACTUALIZACIÓN:</w:t>
      </w:r>
    </w:p>
    <w:p xmlns:wp14="http://schemas.microsoft.com/office/word/2010/wordml" w:rsidR="00E2660F" w:rsidRDefault="00E2660F" w14:paraId="1D7B270A" wp14:textId="77777777">
      <w:pPr>
        <w:pStyle w:val="Normal1"/>
        <w:jc w:val="both"/>
      </w:pPr>
    </w:p>
    <w:tbl>
      <w:tblPr>
        <w:tblW w:w="964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182"/>
        <w:gridCol w:w="6466"/>
      </w:tblGrid>
      <w:tr xmlns:wp14="http://schemas.microsoft.com/office/word/2010/wordml" w:rsidRPr="005B0CFF" w:rsidR="004B225A" w:rsidTr="2C12A7F7" w14:paraId="6F43FFB7" wp14:textId="77777777">
        <w:tc>
          <w:tcPr>
            <w:tcW w:w="3182" w:type="dxa"/>
            <w:tcMar/>
          </w:tcPr>
          <w:p w:rsidRPr="005B0CFF" w:rsidR="004B225A" w:rsidP="005B0CFF" w:rsidRDefault="004B225A" w14:paraId="623D23B1" wp14:textId="77777777">
            <w:pPr>
              <w:suppressAutoHyphens w:val="0"/>
              <w:spacing w:after="0" w:line="240" w:lineRule="auto"/>
              <w:rPr>
                <w:rFonts w:eastAsia="MS Mincho" w:cs="Times New Roman"/>
                <w:b/>
                <w:color w:val="000000"/>
                <w:kern w:val="0"/>
                <w:sz w:val="24"/>
                <w:szCs w:val="24"/>
              </w:rPr>
            </w:pPr>
            <w:r w:rsidRPr="005B0CFF">
              <w:rPr>
                <w:rFonts w:eastAsia="MS Mincho" w:cs="Calibri"/>
                <w:b/>
                <w:color w:val="000000"/>
                <w:kern w:val="0"/>
                <w:sz w:val="24"/>
                <w:szCs w:val="24"/>
              </w:rPr>
              <w:t>Responsable(s) del programa:</w:t>
            </w:r>
          </w:p>
        </w:tc>
        <w:tc>
          <w:tcPr>
            <w:tcW w:w="6466" w:type="dxa"/>
            <w:tcMar/>
          </w:tcPr>
          <w:p w:rsidRPr="004B225A" w:rsidR="004B225A" w:rsidP="00462F2A" w:rsidRDefault="004B225A" w14:paraId="418C5DE9" wp14:textId="77777777">
            <w:pPr>
              <w:jc w:val="both"/>
              <w:rPr>
                <w:rFonts w:eastAsia="MS Mincho"/>
                <w:color w:val="000000"/>
                <w:sz w:val="24"/>
                <w:szCs w:val="24"/>
                <w:lang w:val="fr-FR"/>
              </w:rPr>
            </w:pPr>
            <w:r w:rsidRPr="004B225A">
              <w:rPr>
                <w:rFonts w:eastAsia="MS Mincho"/>
                <w:color w:val="000000"/>
                <w:sz w:val="24"/>
                <w:szCs w:val="24"/>
                <w:lang w:val="fr-FR"/>
              </w:rPr>
              <w:t xml:space="preserve">Comité </w:t>
            </w:r>
            <w:r w:rsidRPr="004B225A">
              <w:rPr>
                <w:rFonts w:eastAsia="MS Mincho"/>
                <w:color w:val="000000"/>
                <w:sz w:val="24"/>
                <w:szCs w:val="24"/>
              </w:rPr>
              <w:t>Ingeniería</w:t>
            </w:r>
            <w:r w:rsidRPr="004B225A">
              <w:rPr>
                <w:rFonts w:eastAsia="MS Mincho"/>
                <w:color w:val="000000"/>
                <w:sz w:val="24"/>
                <w:szCs w:val="24"/>
                <w:lang w:val="fr-FR"/>
              </w:rPr>
              <w:t xml:space="preserve"> </w:t>
            </w:r>
            <w:proofErr w:type="spellStart"/>
            <w:r w:rsidRPr="004B225A">
              <w:rPr>
                <w:rFonts w:eastAsia="MS Mincho"/>
                <w:color w:val="000000"/>
                <w:sz w:val="24"/>
                <w:szCs w:val="24"/>
                <w:lang w:val="fr-FR"/>
              </w:rPr>
              <w:t>Matemática</w:t>
            </w:r>
            <w:proofErr w:type="spellEnd"/>
          </w:p>
        </w:tc>
      </w:tr>
      <w:tr xmlns:wp14="http://schemas.microsoft.com/office/word/2010/wordml" w:rsidRPr="005B0CFF" w:rsidR="004B225A" w:rsidTr="2C12A7F7" w14:paraId="678AE503" wp14:textId="77777777">
        <w:trPr>
          <w:trHeight w:val="736"/>
        </w:trPr>
        <w:tc>
          <w:tcPr>
            <w:tcW w:w="3182" w:type="dxa"/>
            <w:tcMar/>
          </w:tcPr>
          <w:p w:rsidRPr="005B0CFF" w:rsidR="004B225A" w:rsidP="005B0CFF" w:rsidRDefault="004B225A" w14:paraId="64183054" wp14:textId="77777777">
            <w:pPr>
              <w:suppressAutoHyphens w:val="0"/>
              <w:spacing w:after="0" w:line="240" w:lineRule="auto"/>
              <w:rPr>
                <w:rFonts w:eastAsia="MS Mincho" w:cs="Times New Roman"/>
                <w:b/>
                <w:color w:val="000000"/>
                <w:kern w:val="0"/>
                <w:sz w:val="24"/>
                <w:szCs w:val="24"/>
              </w:rPr>
            </w:pPr>
            <w:r w:rsidRPr="005B0CFF">
              <w:rPr>
                <w:rFonts w:eastAsia="MS Mincho" w:cs="Calibri"/>
                <w:b/>
                <w:color w:val="000000"/>
                <w:kern w:val="0"/>
                <w:sz w:val="24"/>
                <w:szCs w:val="24"/>
              </w:rPr>
              <w:t>Docente(s) a cargo:</w:t>
            </w:r>
          </w:p>
        </w:tc>
        <w:tc>
          <w:tcPr>
            <w:tcW w:w="6466" w:type="dxa"/>
            <w:tcMar/>
          </w:tcPr>
          <w:p w:rsidRPr="004B225A" w:rsidR="004B225A" w:rsidP="00462F2A" w:rsidRDefault="00173D87" w14:paraId="36CE903D" wp14:textId="77777777">
            <w:pPr>
              <w:jc w:val="both"/>
              <w:rPr>
                <w:rFonts w:eastAsia="MS Mincho"/>
                <w:color w:val="000000"/>
                <w:sz w:val="24"/>
                <w:szCs w:val="24"/>
              </w:rPr>
            </w:pPr>
            <w:r>
              <w:rPr>
                <w:rFonts w:eastAsia="MS Mincho"/>
                <w:color w:val="000000"/>
                <w:sz w:val="24"/>
                <w:szCs w:val="24"/>
              </w:rPr>
              <w:t>Claustro Ingeniería Matemática</w:t>
            </w:r>
          </w:p>
        </w:tc>
      </w:tr>
      <w:tr xmlns:wp14="http://schemas.microsoft.com/office/word/2010/wordml" w:rsidRPr="005B0CFF" w:rsidR="005B0CFF" w:rsidTr="2C12A7F7" w14:paraId="3634F2C5" wp14:textId="77777777">
        <w:tc>
          <w:tcPr>
            <w:tcW w:w="3182" w:type="dxa"/>
            <w:tcMar/>
          </w:tcPr>
          <w:p w:rsidRPr="005B0CFF" w:rsidR="005B0CFF" w:rsidP="005B0CFF" w:rsidRDefault="005B0CFF" w14:paraId="2A913DB3" wp14:textId="77777777">
            <w:pPr>
              <w:suppressAutoHyphens w:val="0"/>
              <w:spacing w:after="0" w:line="240" w:lineRule="auto"/>
              <w:rPr>
                <w:rFonts w:eastAsia="MS Mincho" w:cs="Times New Roman"/>
                <w:b/>
                <w:color w:val="000000"/>
                <w:kern w:val="0"/>
                <w:sz w:val="24"/>
                <w:szCs w:val="24"/>
              </w:rPr>
            </w:pPr>
            <w:r w:rsidRPr="005B0CFF">
              <w:rPr>
                <w:rFonts w:eastAsia="MS Mincho" w:cs="Times New Roman"/>
                <w:b/>
                <w:color w:val="000000"/>
                <w:kern w:val="0"/>
                <w:sz w:val="24"/>
                <w:szCs w:val="24"/>
              </w:rPr>
              <w:t>Versión / Fecha de Actualización:</w:t>
            </w:r>
          </w:p>
        </w:tc>
        <w:tc>
          <w:tcPr>
            <w:tcW w:w="6466" w:type="dxa"/>
            <w:tcMar/>
          </w:tcPr>
          <w:p w:rsidRPr="005B0CFF" w:rsidR="005B0CFF" w:rsidP="005B0CFF" w:rsidRDefault="00D50A50" w14:paraId="235C54D9" wp14:textId="7915A870">
            <w:pPr>
              <w:suppressAutoHyphens w:val="0"/>
              <w:spacing w:after="0" w:line="240" w:lineRule="auto"/>
              <w:jc w:val="both"/>
              <w:rPr>
                <w:rFonts w:eastAsia="MS Mincho" w:cs="Times New Roman"/>
                <w:color w:val="000000"/>
                <w:kern w:val="0"/>
                <w:sz w:val="24"/>
                <w:szCs w:val="24"/>
              </w:rPr>
            </w:pPr>
            <w:r w:rsidR="15F1C318">
              <w:rPr>
                <w:rFonts w:eastAsia="MS Mincho" w:cs="Times New Roman"/>
                <w:color w:val="000000"/>
                <w:kern w:val="0"/>
                <w:sz w:val="24"/>
                <w:szCs w:val="24"/>
              </w:rPr>
              <w:t>Ma</w:t>
            </w:r>
            <w:r w:rsidR="085E0529">
              <w:rPr>
                <w:rFonts w:eastAsia="MS Mincho" w:cs="Times New Roman"/>
                <w:color w:val="000000"/>
                <w:kern w:val="0"/>
                <w:sz w:val="24"/>
                <w:szCs w:val="24"/>
              </w:rPr>
              <w:t>rzo de 2026</w:t>
            </w:r>
          </w:p>
        </w:tc>
      </w:tr>
    </w:tbl>
    <w:p xmlns:wp14="http://schemas.microsoft.com/office/word/2010/wordml" w:rsidR="00E2660F" w:rsidRDefault="00E2660F" w14:paraId="4F904CB7" wp14:textId="77777777">
      <w:pPr>
        <w:pStyle w:val="Normal1"/>
        <w:jc w:val="both"/>
      </w:pPr>
    </w:p>
    <w:p xmlns:wp14="http://schemas.microsoft.com/office/word/2010/wordml" w:rsidR="00E2660F" w:rsidRDefault="00E2660F" w14:paraId="06971CD3" wp14:textId="77777777"/>
    <w:sectPr w:rsidR="00E2660F">
      <w:headerReference w:type="even" r:id="rId9"/>
      <w:headerReference w:type="default" r:id="rId10"/>
      <w:footerReference w:type="even" r:id="rId11"/>
      <w:footerReference w:type="default" r:id="rId12"/>
      <w:headerReference w:type="first" r:id="rId13"/>
      <w:footerReference w:type="first" r:id="rId14"/>
      <w:pgSz w:w="12240" w:h="15840" w:orient="portrait"/>
      <w:pgMar w:top="1134" w:right="1418" w:bottom="1418" w:left="1418" w:header="708" w:footer="708" w:gutter="0"/>
      <w:cols w:space="720"/>
      <w:docGrid w:linePitch="360" w:charSpace="-245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xmlns:wp14="http://schemas.microsoft.com/office/word/2010/wordml" w:rsidR="00CF0280" w:rsidRDefault="00CF0280" w14:paraId="2A1F701D" wp14:textId="77777777">
      <w:pPr>
        <w:spacing w:after="0" w:line="240" w:lineRule="auto"/>
      </w:pPr>
      <w:r>
        <w:separator/>
      </w:r>
    </w:p>
  </w:endnote>
  <w:endnote w:type="continuationSeparator" w:id="0">
    <w:p xmlns:wp14="http://schemas.microsoft.com/office/word/2010/wordml" w:rsidR="00CF0280" w:rsidRDefault="00CF0280" w14:paraId="03EFCA41" wp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OpenSymbol">
    <w:altName w:val="Arial Unicode MS"/>
    <w:charset w:val="00"/>
    <w:family w:val="roman"/>
    <w:notTrueType/>
    <w:pitch w:val="default"/>
  </w:font>
  <w:font w:name="ArialNarrow-Bold">
    <w:charset w:val="00"/>
    <w:family w:val="swiss"/>
    <w:pitch w:val="variable"/>
    <w:sig w:usb0="00000287" w:usb1="000008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font1408">
    <w:altName w:val="Times New Roman"/>
    <w:charset w:val="01"/>
    <w:family w:val="auto"/>
    <w:pitch w:val="variable"/>
  </w:font>
  <w:font w:name="Droid Sans Fallback">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roman"/>
    <w:notTrueType/>
    <w:pitch w:val="default"/>
  </w:font>
  <w:font w:name="FreeSans">
    <w:altName w:val="Times New Roman"/>
    <w:charset w:val="00"/>
    <w:family w:val="roman"/>
    <w:pitch w:val="default"/>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2939C3" w:rsidRDefault="002939C3" w14:paraId="675E05EE" wp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7A7696" w:rsidRDefault="007A7696" w14:paraId="13CB595B" wp14:textId="77777777">
    <w:pPr>
      <w:pStyle w:val="Piedepgina"/>
    </w:pPr>
  </w:p>
  <w:p xmlns:wp14="http://schemas.microsoft.com/office/word/2010/wordml" w:rsidR="007A7696" w:rsidRDefault="007A7696" w14:paraId="6D9C8D39" wp14:textId="7777777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2939C3" w:rsidRDefault="002939C3" w14:paraId="450EA2D7" wp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xmlns:wp14="http://schemas.microsoft.com/office/word/2010/wordml" w:rsidR="00CF0280" w:rsidRDefault="00CF0280" w14:paraId="5B95CD12" wp14:textId="77777777">
      <w:pPr>
        <w:spacing w:after="0" w:line="240" w:lineRule="auto"/>
      </w:pPr>
      <w:r>
        <w:separator/>
      </w:r>
    </w:p>
  </w:footnote>
  <w:footnote w:type="continuationSeparator" w:id="0">
    <w:p xmlns:wp14="http://schemas.microsoft.com/office/word/2010/wordml" w:rsidR="00CF0280" w:rsidRDefault="00CF0280" w14:paraId="5220BBB2" wp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173D87" w:rsidRDefault="00173D87" w14:paraId="007DCDA8" wp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xmlns:wp14="http://schemas.microsoft.com/office/word/2010/wordml" w:rsidR="007A7696" w:rsidRDefault="007A7696" w14:paraId="2FC17F8B" wp14:textId="77777777">
    <w:pPr>
      <w:pStyle w:val="Normal1"/>
      <w:spacing w:after="200" w:line="276" w:lineRule="auto"/>
    </w:pPr>
  </w:p>
  <w:tbl>
    <w:tblPr>
      <w:tblW w:w="0" w:type="auto"/>
      <w:tblInd w:w="112" w:type="dxa"/>
      <w:tblLayout w:type="fixed"/>
      <w:tblCellMar>
        <w:top w:w="100" w:type="dxa"/>
        <w:left w:w="70" w:type="dxa"/>
        <w:bottom w:w="100" w:type="dxa"/>
        <w:right w:w="70" w:type="dxa"/>
      </w:tblCellMar>
      <w:tblLook w:val="0000" w:firstRow="0" w:lastRow="0" w:firstColumn="0" w:lastColumn="0" w:noHBand="0" w:noVBand="0"/>
    </w:tblPr>
    <w:tblGrid>
      <w:gridCol w:w="4499"/>
      <w:gridCol w:w="5235"/>
    </w:tblGrid>
    <w:tr xmlns:wp14="http://schemas.microsoft.com/office/word/2010/wordml" w:rsidR="007A7696" w14:paraId="41C04757" wp14:textId="77777777">
      <w:trPr>
        <w:trHeight w:val="880"/>
      </w:trPr>
      <w:tc>
        <w:tcPr>
          <w:tcW w:w="4499" w:type="dxa"/>
          <w:tcBorders>
            <w:top w:val="single" w:color="000000" w:sz="2" w:space="0"/>
            <w:left w:val="single" w:color="000000" w:sz="2" w:space="0"/>
            <w:bottom w:val="single" w:color="000000" w:sz="2" w:space="0"/>
          </w:tcBorders>
        </w:tcPr>
        <w:p w:rsidR="007A7696" w:rsidRDefault="000C67FF" w14:paraId="0A4F7224" wp14:textId="77777777">
          <w:pPr>
            <w:pStyle w:val="Normal1"/>
            <w:tabs>
              <w:tab w:val="center" w:pos="4252"/>
              <w:tab w:val="right" w:pos="8504"/>
            </w:tabs>
          </w:pPr>
          <w:r>
            <w:rPr>
              <w:noProof/>
            </w:rPr>
            <w:drawing>
              <wp:inline xmlns:wp14="http://schemas.microsoft.com/office/word/2010/wordprocessingDrawing" distT="0" distB="0" distL="0" distR="0" wp14:anchorId="3EC506A8" wp14:editId="7777777">
                <wp:extent cx="1200150" cy="6667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0150" cy="666750"/>
                        </a:xfrm>
                        <a:prstGeom prst="rect">
                          <a:avLst/>
                        </a:prstGeom>
                        <a:solidFill>
                          <a:srgbClr val="FFFFFF">
                            <a:alpha val="0"/>
                          </a:srgbClr>
                        </a:solidFill>
                        <a:ln>
                          <a:noFill/>
                        </a:ln>
                      </pic:spPr>
                    </pic:pic>
                  </a:graphicData>
                </a:graphic>
              </wp:inline>
            </w:drawing>
          </w:r>
        </w:p>
      </w:tc>
      <w:tc>
        <w:tcPr>
          <w:tcW w:w="5235" w:type="dxa"/>
          <w:tcBorders>
            <w:top w:val="single" w:color="000000" w:sz="2" w:space="0"/>
            <w:left w:val="single" w:color="000000" w:sz="2" w:space="0"/>
            <w:bottom w:val="single" w:color="000000" w:sz="2" w:space="0"/>
            <w:right w:val="single" w:color="000000" w:sz="2" w:space="0"/>
          </w:tcBorders>
        </w:tcPr>
        <w:p w:rsidR="007A7696" w:rsidRDefault="007A7696" w14:paraId="5AE48A43" wp14:textId="77777777">
          <w:pPr>
            <w:pStyle w:val="Normal1"/>
            <w:tabs>
              <w:tab w:val="center" w:pos="4252"/>
              <w:tab w:val="right" w:pos="8504"/>
            </w:tabs>
            <w:snapToGrid w:val="0"/>
            <w:jc w:val="right"/>
          </w:pPr>
        </w:p>
        <w:p w:rsidR="007A7696" w:rsidRDefault="00173D87" w14:paraId="4B74DE31" wp14:textId="77777777">
          <w:pPr>
            <w:pStyle w:val="Normal1"/>
            <w:tabs>
              <w:tab w:val="center" w:pos="4252"/>
              <w:tab w:val="right" w:pos="8504"/>
            </w:tabs>
            <w:jc w:val="right"/>
          </w:pPr>
          <w:r>
            <w:rPr>
              <w:rFonts w:ascii="Arial Black" w:hAnsi="Arial Black" w:eastAsia="Arial Black" w:cs="Arial Black"/>
              <w:sz w:val="22"/>
              <w:u w:val="single"/>
            </w:rPr>
            <w:t>VICERRECTORÍA</w:t>
          </w:r>
          <w:r w:rsidR="007A7696">
            <w:rPr>
              <w:rFonts w:ascii="Arial Black" w:hAnsi="Arial Black" w:eastAsia="Arial Black" w:cs="Arial Black"/>
              <w:sz w:val="22"/>
              <w:u w:val="single"/>
            </w:rPr>
            <w:t xml:space="preserve"> ACADÉMICA</w:t>
          </w:r>
        </w:p>
        <w:p w:rsidR="007A7696" w:rsidRDefault="007A7696" w14:paraId="50F40DEB" wp14:textId="77777777">
          <w:pPr>
            <w:pStyle w:val="Normal1"/>
            <w:tabs>
              <w:tab w:val="center" w:pos="4252"/>
              <w:tab w:val="right" w:pos="8504"/>
            </w:tabs>
            <w:jc w:val="right"/>
          </w:pPr>
        </w:p>
      </w:tc>
    </w:tr>
  </w:tbl>
  <w:p xmlns:wp14="http://schemas.microsoft.com/office/word/2010/wordml" w:rsidR="007A7696" w:rsidRDefault="007A7696" w14:paraId="77A52294" wp14:textId="77777777">
    <w:pPr>
      <w:pStyle w:val="Normal1"/>
      <w:tabs>
        <w:tab w:val="center" w:pos="4252"/>
        <w:tab w:val="right" w:pos="8504"/>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xmlns:wp14="http://schemas.microsoft.com/office/word/2010/wordml" w:rsidR="00173D87" w:rsidRDefault="00173D87" w14:paraId="5F96A722" wp14:textId="7777777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4">
    <w:nsid w:val="75b16141"/>
    <w:multiLevelType xmlns:w="http://schemas.openxmlformats.org/wordprocessingml/2006/main" w:val="hybridMultilevel"/>
    <w:lvl xmlns:w="http://schemas.openxmlformats.org/wordprocessingml/2006/main" w:ilvl="0">
      <w:start w:val="5"/>
      <w:numFmt w:val="bullet"/>
      <w:lvlText w:val="-"/>
      <w:lvlJc w:val="left"/>
      <w:pPr>
        <w:ind w:left="720" w:hanging="360"/>
      </w:pPr>
      <w:rPr>
        <w:rFonts w:hint="default" w:ascii="Calibri" w:hAnsi="Calibri"/>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3"/>
    <w:multiLevelType w:val="multilevel"/>
    <w:tmpl w:val="DFF451D8"/>
    <w:name w:val="WW8Num3"/>
    <w:lvl w:ilvl="0">
      <w:start w:val="1"/>
      <w:numFmt w:val="decimal"/>
      <w:lvlText w:val="%1)"/>
      <w:lvlJc w:val="left"/>
      <w:pPr>
        <w:ind w:left="360" w:hanging="360"/>
      </w:pPr>
      <w:rPr>
        <w:b/>
        <w:sz w:val="2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00000004"/>
    <w:multiLevelType w:val="multilevel"/>
    <w:tmpl w:val="00000004"/>
    <w:name w:val="WW8Num4"/>
    <w:lvl w:ilvl="0">
      <w:start w:val="1"/>
      <w:numFmt w:val="decimal"/>
      <w:lvlText w:val="%1."/>
      <w:lvlJc w:val="left"/>
      <w:pPr>
        <w:tabs>
          <w:tab w:val="num" w:pos="0"/>
        </w:tabs>
        <w:ind w:left="720" w:hanging="360"/>
      </w:pPr>
    </w:lvl>
    <w:lvl w:ilvl="1">
      <w:start w:val="1"/>
      <w:numFmt w:val="decimal"/>
      <w:lvlText w:val="%1.%2."/>
      <w:lvlJc w:val="left"/>
      <w:pPr>
        <w:tabs>
          <w:tab w:val="num" w:pos="0"/>
        </w:tabs>
        <w:ind w:left="720" w:hanging="360"/>
      </w:pPr>
      <w:rPr>
        <w:rFonts w:eastAsia="Calibri" w:cs="Calibri"/>
        <w:b/>
        <w:sz w:val="22"/>
      </w:rPr>
    </w:lvl>
    <w:lvl w:ilvl="2">
      <w:start w:val="1"/>
      <w:numFmt w:val="decimal"/>
      <w:lvlText w:val="%1.%2.%3."/>
      <w:lvlJc w:val="left"/>
      <w:pPr>
        <w:tabs>
          <w:tab w:val="num" w:pos="0"/>
        </w:tabs>
        <w:ind w:left="1080" w:hanging="720"/>
      </w:pPr>
      <w:rPr>
        <w:rFonts w:eastAsia="Calibri" w:cs="Calibri"/>
        <w:b/>
        <w:sz w:val="22"/>
      </w:rPr>
    </w:lvl>
    <w:lvl w:ilvl="3">
      <w:start w:val="1"/>
      <w:numFmt w:val="decimal"/>
      <w:lvlText w:val="%1.%2.%3.%4."/>
      <w:lvlJc w:val="left"/>
      <w:pPr>
        <w:tabs>
          <w:tab w:val="num" w:pos="0"/>
        </w:tabs>
        <w:ind w:left="1080" w:hanging="720"/>
      </w:pPr>
      <w:rPr>
        <w:rFonts w:eastAsia="Calibri" w:cs="Calibri"/>
        <w:b/>
        <w:sz w:val="22"/>
      </w:rPr>
    </w:lvl>
    <w:lvl w:ilvl="4">
      <w:start w:val="1"/>
      <w:numFmt w:val="decimal"/>
      <w:lvlText w:val="%1.%2.%3.%4.%5."/>
      <w:lvlJc w:val="left"/>
      <w:pPr>
        <w:tabs>
          <w:tab w:val="num" w:pos="0"/>
        </w:tabs>
        <w:ind w:left="1440" w:hanging="1080"/>
      </w:pPr>
      <w:rPr>
        <w:rFonts w:eastAsia="Calibri" w:cs="Calibri"/>
        <w:b/>
        <w:sz w:val="22"/>
      </w:rPr>
    </w:lvl>
    <w:lvl w:ilvl="5">
      <w:start w:val="1"/>
      <w:numFmt w:val="decimal"/>
      <w:lvlText w:val="%1.%2.%3.%4.%5.%6."/>
      <w:lvlJc w:val="left"/>
      <w:pPr>
        <w:tabs>
          <w:tab w:val="num" w:pos="0"/>
        </w:tabs>
        <w:ind w:left="1440" w:hanging="1080"/>
      </w:pPr>
      <w:rPr>
        <w:rFonts w:eastAsia="Calibri" w:cs="Calibri"/>
        <w:b/>
        <w:sz w:val="22"/>
      </w:rPr>
    </w:lvl>
    <w:lvl w:ilvl="6">
      <w:start w:val="1"/>
      <w:numFmt w:val="decimal"/>
      <w:lvlText w:val="%1.%2.%3.%4.%5.%6.%7."/>
      <w:lvlJc w:val="left"/>
      <w:pPr>
        <w:tabs>
          <w:tab w:val="num" w:pos="0"/>
        </w:tabs>
        <w:ind w:left="1800" w:hanging="1440"/>
      </w:pPr>
      <w:rPr>
        <w:rFonts w:eastAsia="Calibri" w:cs="Calibri"/>
        <w:b/>
        <w:sz w:val="22"/>
      </w:rPr>
    </w:lvl>
    <w:lvl w:ilvl="7">
      <w:start w:val="1"/>
      <w:numFmt w:val="decimal"/>
      <w:lvlText w:val="%1.%2.%3.%4.%5.%6.%7.%8."/>
      <w:lvlJc w:val="left"/>
      <w:pPr>
        <w:tabs>
          <w:tab w:val="num" w:pos="0"/>
        </w:tabs>
        <w:ind w:left="1800" w:hanging="1440"/>
      </w:pPr>
      <w:rPr>
        <w:rFonts w:eastAsia="Calibri" w:cs="Calibri"/>
        <w:b/>
        <w:sz w:val="22"/>
      </w:rPr>
    </w:lvl>
    <w:lvl w:ilvl="8">
      <w:start w:val="1"/>
      <w:numFmt w:val="decimal"/>
      <w:lvlText w:val="%1.%2.%3.%4.%5.%6.%7.%8.%9."/>
      <w:lvlJc w:val="left"/>
      <w:pPr>
        <w:tabs>
          <w:tab w:val="num" w:pos="0"/>
        </w:tabs>
        <w:ind w:left="2160" w:hanging="1800"/>
      </w:pPr>
      <w:rPr>
        <w:rFonts w:eastAsia="Calibri" w:cs="Calibri"/>
        <w:b/>
        <w:sz w:val="22"/>
      </w:rPr>
    </w:lvl>
  </w:abstractNum>
  <w:abstractNum w:abstractNumId="3" w15:restartNumberingAfterBreak="0">
    <w:nsid w:val="00000005"/>
    <w:multiLevelType w:val="multilevel"/>
    <w:tmpl w:val="00000005"/>
    <w:name w:val="WW8Num5"/>
    <w:lvl w:ilvl="0">
      <w:start w:val="5"/>
      <w:numFmt w:val="decimal"/>
      <w:lvlText w:val="%1."/>
      <w:lvlJc w:val="left"/>
      <w:pPr>
        <w:tabs>
          <w:tab w:val="num" w:pos="0"/>
        </w:tabs>
        <w:ind w:left="720" w:hanging="360"/>
      </w:pPr>
      <w:rPr>
        <w:rFonts w:eastAsia="Calibri" w:cs="Calibri"/>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00000006"/>
    <w:multiLevelType w:val="multilevel"/>
    <w:tmpl w:val="00000006"/>
    <w:name w:val="WW8Num6"/>
    <w:lvl w:ilvl="0">
      <w:start w:val="6"/>
      <w:numFmt w:val="decimal"/>
      <w:lvlText w:val="%1."/>
      <w:lvlJc w:val="left"/>
      <w:pPr>
        <w:tabs>
          <w:tab w:val="num" w:pos="0"/>
        </w:tabs>
        <w:ind w:left="360" w:hanging="360"/>
      </w:pPr>
      <w:rPr>
        <w:rFonts w:ascii="Calibri" w:hAnsi="Calibri" w:eastAsia="Calibri" w:cs="Calibri"/>
        <w:b/>
        <w:sz w:val="22"/>
      </w:rPr>
    </w:lvl>
    <w:lvl w:ilvl="1">
      <w:start w:val="1"/>
      <w:numFmt w:val="decimal"/>
      <w:lvlText w:val="%1.%2."/>
      <w:lvlJc w:val="left"/>
      <w:pPr>
        <w:tabs>
          <w:tab w:val="num" w:pos="0"/>
        </w:tabs>
        <w:ind w:left="360" w:hanging="360"/>
      </w:pPr>
      <w:rPr>
        <w:rFonts w:ascii="Calibri" w:hAnsi="Calibri" w:eastAsia="Calibri" w:cs="Calibri"/>
        <w:b/>
        <w:sz w:val="22"/>
      </w:rPr>
    </w:lvl>
    <w:lvl w:ilvl="2">
      <w:start w:val="1"/>
      <w:numFmt w:val="decimal"/>
      <w:lvlText w:val="%1.%2.%3."/>
      <w:lvlJc w:val="left"/>
      <w:pPr>
        <w:tabs>
          <w:tab w:val="num" w:pos="0"/>
        </w:tabs>
        <w:ind w:left="720" w:hanging="720"/>
      </w:pPr>
      <w:rPr>
        <w:rFonts w:ascii="Calibri" w:hAnsi="Calibri" w:eastAsia="Calibri" w:cs="Calibri"/>
        <w:b/>
        <w:sz w:val="22"/>
      </w:rPr>
    </w:lvl>
    <w:lvl w:ilvl="3">
      <w:start w:val="1"/>
      <w:numFmt w:val="decimal"/>
      <w:lvlText w:val="%1.%2.%3.%4."/>
      <w:lvlJc w:val="left"/>
      <w:pPr>
        <w:tabs>
          <w:tab w:val="num" w:pos="0"/>
        </w:tabs>
        <w:ind w:left="720" w:hanging="720"/>
      </w:pPr>
      <w:rPr>
        <w:rFonts w:ascii="Calibri" w:hAnsi="Calibri" w:eastAsia="Calibri" w:cs="Calibri"/>
        <w:b/>
        <w:sz w:val="22"/>
      </w:rPr>
    </w:lvl>
    <w:lvl w:ilvl="4">
      <w:start w:val="1"/>
      <w:numFmt w:val="decimal"/>
      <w:lvlText w:val="%1.%2.%3.%4.%5."/>
      <w:lvlJc w:val="left"/>
      <w:pPr>
        <w:tabs>
          <w:tab w:val="num" w:pos="0"/>
        </w:tabs>
        <w:ind w:left="1080" w:hanging="1080"/>
      </w:pPr>
      <w:rPr>
        <w:rFonts w:ascii="Calibri" w:hAnsi="Calibri" w:eastAsia="Calibri" w:cs="Calibri"/>
        <w:b/>
        <w:sz w:val="22"/>
      </w:rPr>
    </w:lvl>
    <w:lvl w:ilvl="5">
      <w:start w:val="1"/>
      <w:numFmt w:val="decimal"/>
      <w:lvlText w:val="%1.%2.%3.%4.%5.%6."/>
      <w:lvlJc w:val="left"/>
      <w:pPr>
        <w:tabs>
          <w:tab w:val="num" w:pos="0"/>
        </w:tabs>
        <w:ind w:left="1080" w:hanging="1080"/>
      </w:pPr>
      <w:rPr>
        <w:rFonts w:ascii="Calibri" w:hAnsi="Calibri" w:eastAsia="Calibri" w:cs="Calibri"/>
        <w:b/>
        <w:sz w:val="22"/>
      </w:rPr>
    </w:lvl>
    <w:lvl w:ilvl="6">
      <w:start w:val="1"/>
      <w:numFmt w:val="decimal"/>
      <w:lvlText w:val="%1.%2.%3.%4.%5.%6.%7."/>
      <w:lvlJc w:val="left"/>
      <w:pPr>
        <w:tabs>
          <w:tab w:val="num" w:pos="0"/>
        </w:tabs>
        <w:ind w:left="1440" w:hanging="1440"/>
      </w:pPr>
      <w:rPr>
        <w:rFonts w:ascii="Calibri" w:hAnsi="Calibri" w:eastAsia="Calibri" w:cs="Calibri"/>
        <w:b/>
        <w:sz w:val="22"/>
      </w:rPr>
    </w:lvl>
    <w:lvl w:ilvl="7">
      <w:start w:val="1"/>
      <w:numFmt w:val="decimal"/>
      <w:lvlText w:val="%1.%2.%3.%4.%5.%6.%7.%8."/>
      <w:lvlJc w:val="left"/>
      <w:pPr>
        <w:tabs>
          <w:tab w:val="num" w:pos="0"/>
        </w:tabs>
        <w:ind w:left="1440" w:hanging="1440"/>
      </w:pPr>
      <w:rPr>
        <w:rFonts w:ascii="Calibri" w:hAnsi="Calibri" w:eastAsia="Calibri" w:cs="Calibri"/>
        <w:b/>
        <w:sz w:val="22"/>
      </w:rPr>
    </w:lvl>
    <w:lvl w:ilvl="8">
      <w:start w:val="1"/>
      <w:numFmt w:val="decimal"/>
      <w:lvlText w:val="%1.%2.%3.%4.%5.%6.%7.%8.%9."/>
      <w:lvlJc w:val="left"/>
      <w:pPr>
        <w:tabs>
          <w:tab w:val="num" w:pos="0"/>
        </w:tabs>
        <w:ind w:left="1800" w:hanging="1800"/>
      </w:pPr>
      <w:rPr>
        <w:rFonts w:ascii="Calibri" w:hAnsi="Calibri" w:eastAsia="Calibri" w:cs="Calibri"/>
        <w:b/>
        <w:sz w:val="22"/>
      </w:rPr>
    </w:lvl>
  </w:abstractNum>
  <w:abstractNum w:abstractNumId="5" w15:restartNumberingAfterBreak="0">
    <w:nsid w:val="00000007"/>
    <w:multiLevelType w:val="multilevel"/>
    <w:tmpl w:val="00000007"/>
    <w:lvl w:ilvl="0">
      <w:start w:val="6"/>
      <w:numFmt w:val="decimal"/>
      <w:lvlText w:val="%1."/>
      <w:lvlJc w:val="left"/>
      <w:pPr>
        <w:tabs>
          <w:tab w:val="num" w:pos="0"/>
        </w:tabs>
        <w:ind w:left="360" w:hanging="360"/>
      </w:pPr>
      <w:rPr>
        <w:rFonts w:eastAsia="Calibri" w:cs="Calibri"/>
        <w:b/>
        <w:sz w:val="22"/>
      </w:rPr>
    </w:lvl>
    <w:lvl w:ilvl="1">
      <w:start w:val="3"/>
      <w:numFmt w:val="decimal"/>
      <w:lvlText w:val="%1.%2."/>
      <w:lvlJc w:val="left"/>
      <w:pPr>
        <w:tabs>
          <w:tab w:val="num" w:pos="0"/>
        </w:tabs>
        <w:ind w:left="360" w:hanging="360"/>
      </w:pPr>
      <w:rPr>
        <w:rFonts w:eastAsia="Calibri" w:cs="Calibri"/>
        <w:b/>
        <w:sz w:val="22"/>
      </w:rPr>
    </w:lvl>
    <w:lvl w:ilvl="2">
      <w:start w:val="1"/>
      <w:numFmt w:val="decimal"/>
      <w:lvlText w:val="%1.%2.%3."/>
      <w:lvlJc w:val="left"/>
      <w:pPr>
        <w:tabs>
          <w:tab w:val="num" w:pos="0"/>
        </w:tabs>
        <w:ind w:left="720" w:hanging="720"/>
      </w:pPr>
      <w:rPr>
        <w:rFonts w:eastAsia="Calibri" w:cs="Calibri"/>
        <w:b/>
        <w:sz w:val="22"/>
      </w:rPr>
    </w:lvl>
    <w:lvl w:ilvl="3">
      <w:start w:val="1"/>
      <w:numFmt w:val="decimal"/>
      <w:lvlText w:val="%1.%2.%3.%4."/>
      <w:lvlJc w:val="left"/>
      <w:pPr>
        <w:tabs>
          <w:tab w:val="num" w:pos="0"/>
        </w:tabs>
        <w:ind w:left="720" w:hanging="720"/>
      </w:pPr>
      <w:rPr>
        <w:rFonts w:eastAsia="Calibri" w:cs="Calibri"/>
        <w:b/>
        <w:sz w:val="22"/>
      </w:rPr>
    </w:lvl>
    <w:lvl w:ilvl="4">
      <w:start w:val="1"/>
      <w:numFmt w:val="decimal"/>
      <w:lvlText w:val="%1.%2.%3.%4.%5."/>
      <w:lvlJc w:val="left"/>
      <w:pPr>
        <w:tabs>
          <w:tab w:val="num" w:pos="0"/>
        </w:tabs>
        <w:ind w:left="1080" w:hanging="1080"/>
      </w:pPr>
      <w:rPr>
        <w:rFonts w:eastAsia="Calibri" w:cs="Calibri"/>
        <w:b/>
        <w:sz w:val="22"/>
      </w:rPr>
    </w:lvl>
    <w:lvl w:ilvl="5">
      <w:start w:val="1"/>
      <w:numFmt w:val="decimal"/>
      <w:lvlText w:val="%1.%2.%3.%4.%5.%6."/>
      <w:lvlJc w:val="left"/>
      <w:pPr>
        <w:tabs>
          <w:tab w:val="num" w:pos="0"/>
        </w:tabs>
        <w:ind w:left="1080" w:hanging="1080"/>
      </w:pPr>
      <w:rPr>
        <w:rFonts w:eastAsia="Calibri" w:cs="Calibri"/>
        <w:b/>
        <w:sz w:val="22"/>
      </w:rPr>
    </w:lvl>
    <w:lvl w:ilvl="6">
      <w:start w:val="1"/>
      <w:numFmt w:val="decimal"/>
      <w:lvlText w:val="%1.%2.%3.%4.%5.%6.%7."/>
      <w:lvlJc w:val="left"/>
      <w:pPr>
        <w:tabs>
          <w:tab w:val="num" w:pos="0"/>
        </w:tabs>
        <w:ind w:left="1440" w:hanging="1440"/>
      </w:pPr>
      <w:rPr>
        <w:rFonts w:eastAsia="Calibri" w:cs="Calibri"/>
        <w:b/>
        <w:sz w:val="22"/>
      </w:rPr>
    </w:lvl>
    <w:lvl w:ilvl="7">
      <w:start w:val="1"/>
      <w:numFmt w:val="decimal"/>
      <w:lvlText w:val="%1.%2.%3.%4.%5.%6.%7.%8."/>
      <w:lvlJc w:val="left"/>
      <w:pPr>
        <w:tabs>
          <w:tab w:val="num" w:pos="0"/>
        </w:tabs>
        <w:ind w:left="1440" w:hanging="1440"/>
      </w:pPr>
      <w:rPr>
        <w:rFonts w:eastAsia="Calibri" w:cs="Calibri"/>
        <w:b/>
        <w:sz w:val="22"/>
      </w:rPr>
    </w:lvl>
    <w:lvl w:ilvl="8">
      <w:start w:val="1"/>
      <w:numFmt w:val="decimal"/>
      <w:lvlText w:val="%1.%2.%3.%4.%5.%6.%7.%8.%9."/>
      <w:lvlJc w:val="left"/>
      <w:pPr>
        <w:tabs>
          <w:tab w:val="num" w:pos="0"/>
        </w:tabs>
        <w:ind w:left="1800" w:hanging="1800"/>
      </w:pPr>
      <w:rPr>
        <w:rFonts w:eastAsia="Calibri" w:cs="Calibri"/>
        <w:b/>
        <w:sz w:val="22"/>
      </w:rPr>
    </w:lvl>
  </w:abstractNum>
  <w:abstractNum w:abstractNumId="6" w15:restartNumberingAfterBreak="0">
    <w:nsid w:val="00000008"/>
    <w:multiLevelType w:val="multilevel"/>
    <w:tmpl w:val="00000008"/>
    <w:name w:val="WW8Num8"/>
    <w:lvl w:ilvl="0">
      <w:start w:val="1"/>
      <w:numFmt w:val="bullet"/>
      <w:lvlText w:val=""/>
      <w:lvlJc w:val="left"/>
      <w:pPr>
        <w:tabs>
          <w:tab w:val="num" w:pos="720"/>
        </w:tabs>
        <w:ind w:left="720" w:hanging="360"/>
      </w:pPr>
      <w:rPr>
        <w:rFonts w:ascii="Symbol" w:hAnsi="Symbol" w:cs="OpenSymbol"/>
        <w:color w:val="000000"/>
        <w:lang w:val="es-ES"/>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color w:val="000000"/>
        <w:lang w:val="es-ES"/>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color w:val="000000"/>
        <w:lang w:val="es-ES"/>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7" w15:restartNumberingAfterBreak="0">
    <w:nsid w:val="00000009"/>
    <w:multiLevelType w:val="multilevel"/>
    <w:tmpl w:val="00000009"/>
    <w:name w:val="WW8Num9"/>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A"/>
    <w:multiLevelType w:val="multilevel"/>
    <w:tmpl w:val="8E92DAEA"/>
    <w:name w:val="WW8Num10"/>
    <w:lvl w:ilvl="0">
      <w:start w:val="1"/>
      <w:numFmt w:val="decimal"/>
      <w:lvlText w:val="%1."/>
      <w:lvlJc w:val="left"/>
      <w:pPr>
        <w:tabs>
          <w:tab w:val="num" w:pos="720"/>
        </w:tabs>
        <w:ind w:left="720" w:hanging="360"/>
      </w:pPr>
      <w:rPr>
        <w:rFonts w:ascii="Calibri" w:hAnsi="Calibri" w:eastAsia="Times New Roman" w:cs="Calibri"/>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9" w15:restartNumberingAfterBreak="0">
    <w:nsid w:val="0000000B"/>
    <w:multiLevelType w:val="multilevel"/>
    <w:tmpl w:val="0000000B"/>
    <w:name w:val="WW8Num11"/>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0" w15:restartNumberingAfterBreak="0">
    <w:nsid w:val="0000000C"/>
    <w:multiLevelType w:val="multilevel"/>
    <w:tmpl w:val="0000000C"/>
    <w:name w:val="WW8Num12"/>
    <w:lvl w:ilvl="0">
      <w:start w:val="1"/>
      <w:numFmt w:val="bullet"/>
      <w:lvlText w:val=""/>
      <w:lvlJc w:val="left"/>
      <w:pPr>
        <w:tabs>
          <w:tab w:val="num" w:pos="720"/>
        </w:tabs>
        <w:ind w:left="720" w:hanging="360"/>
      </w:pPr>
      <w:rPr>
        <w:rFonts w:ascii="Symbol" w:hAnsi="Symbol" w:cs="OpenSymbol"/>
        <w:color w:val="000000"/>
        <w:sz w:val="22"/>
        <w:lang w:val="es-ES"/>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color w:val="000000"/>
        <w:sz w:val="22"/>
        <w:lang w:val="es-ES"/>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color w:val="000000"/>
        <w:sz w:val="22"/>
        <w:lang w:val="es-ES"/>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1" w15:restartNumberingAfterBreak="0">
    <w:nsid w:val="0000000D"/>
    <w:multiLevelType w:val="multilevel"/>
    <w:tmpl w:val="0000000D"/>
    <w:name w:val="WW8Num13"/>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2" w15:restartNumberingAfterBreak="0">
    <w:nsid w:val="0000000E"/>
    <w:multiLevelType w:val="multilevel"/>
    <w:tmpl w:val="0000000E"/>
    <w:name w:val="WW8Num14"/>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3" w15:restartNumberingAfterBreak="0">
    <w:nsid w:val="0000000F"/>
    <w:multiLevelType w:val="multilevel"/>
    <w:tmpl w:val="0000000F"/>
    <w:name w:val="WW8Num15"/>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4" w15:restartNumberingAfterBreak="0">
    <w:nsid w:val="00000010"/>
    <w:multiLevelType w:val="multilevel"/>
    <w:tmpl w:val="00000010"/>
    <w:name w:val="WW8Num16"/>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5" w15:restartNumberingAfterBreak="0">
    <w:nsid w:val="00000011"/>
    <w:multiLevelType w:val="multilevel"/>
    <w:tmpl w:val="00000011"/>
    <w:name w:val="WW8Num17"/>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6" w15:restartNumberingAfterBreak="0">
    <w:nsid w:val="00000012"/>
    <w:multiLevelType w:val="multilevel"/>
    <w:tmpl w:val="00000012"/>
    <w:name w:val="WW8Num18"/>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7" w15:restartNumberingAfterBreak="0">
    <w:nsid w:val="00000013"/>
    <w:multiLevelType w:val="multilevel"/>
    <w:tmpl w:val="00000013"/>
    <w:name w:val="WW8Num19"/>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8" w15:restartNumberingAfterBreak="0">
    <w:nsid w:val="00000014"/>
    <w:multiLevelType w:val="multilevel"/>
    <w:tmpl w:val="00000014"/>
    <w:name w:val="WW8Num20"/>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19" w15:restartNumberingAfterBreak="0">
    <w:nsid w:val="00F44F96"/>
    <w:multiLevelType w:val="hybridMultilevel"/>
    <w:tmpl w:val="D9A8AFC0"/>
    <w:lvl w:ilvl="0" w:tplc="F4ACFBA0">
      <w:start w:val="3"/>
      <w:numFmt w:val="bullet"/>
      <w:lvlText w:val="-"/>
      <w:lvlJc w:val="left"/>
      <w:pPr>
        <w:ind w:left="720" w:hanging="360"/>
      </w:pPr>
      <w:rPr>
        <w:rFonts w:hint="default" w:ascii="Calibri" w:hAnsi="Calibri" w:eastAsia="Times New Roman" w:cs="ArialNarrow-Bold"/>
        <w:b w:val="0"/>
        <w:color w:val="auto"/>
        <w:sz w:val="24"/>
      </w:rPr>
    </w:lvl>
    <w:lvl w:ilvl="1" w:tplc="080A0003" w:tentative="1">
      <w:start w:val="1"/>
      <w:numFmt w:val="bullet"/>
      <w:lvlText w:val="o"/>
      <w:lvlJc w:val="left"/>
      <w:pPr>
        <w:ind w:left="1440" w:hanging="360"/>
      </w:pPr>
      <w:rPr>
        <w:rFonts w:hint="default" w:ascii="Courier New" w:hAnsi="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rPr>
    </w:lvl>
    <w:lvl w:ilvl="8" w:tplc="080A0005" w:tentative="1">
      <w:start w:val="1"/>
      <w:numFmt w:val="bullet"/>
      <w:lvlText w:val=""/>
      <w:lvlJc w:val="left"/>
      <w:pPr>
        <w:ind w:left="6480" w:hanging="360"/>
      </w:pPr>
      <w:rPr>
        <w:rFonts w:hint="default" w:ascii="Wingdings" w:hAnsi="Wingdings"/>
      </w:rPr>
    </w:lvl>
  </w:abstractNum>
  <w:abstractNum w:abstractNumId="20" w15:restartNumberingAfterBreak="0">
    <w:nsid w:val="01530000"/>
    <w:multiLevelType w:val="hybridMultilevel"/>
    <w:tmpl w:val="E64C726A"/>
    <w:lvl w:ilvl="0">
      <w:start w:val="1"/>
      <w:numFmt w:val="bullet"/>
      <w:lvlText w:val="-"/>
      <w:lvlJc w:val="left"/>
      <w:pPr>
        <w:ind w:left="720" w:hanging="360"/>
      </w:pPr>
      <w:rPr>
        <w:rFonts w:hint="default" w:ascii="Calibri" w:hAnsi="Calibri"/>
        <w:sz w:val="24"/>
      </w:rPr>
    </w:lvl>
    <w:lvl w:ilvl="1" w:tplc="9E0E1C92">
      <w:start w:val="5"/>
      <w:numFmt w:val="bullet"/>
      <w:lvlText w:val="•"/>
      <w:lvlJc w:val="left"/>
      <w:pPr>
        <w:ind w:left="1440" w:hanging="360"/>
      </w:pPr>
      <w:rPr>
        <w:rFonts w:hint="default" w:ascii="Calibri" w:hAnsi="Calibri" w:eastAsia="Times New Roman" w:cs="Times New Roman"/>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1" w15:restartNumberingAfterBreak="0">
    <w:nsid w:val="0AF6264B"/>
    <w:multiLevelType w:val="hybridMultilevel"/>
    <w:tmpl w:val="AB148AF4"/>
    <w:lvl w:ilvl="0" w:tplc="4E64C1FC">
      <w:start w:val="3"/>
      <w:numFmt w:val="bullet"/>
      <w:lvlText w:val="-"/>
      <w:lvlJc w:val="left"/>
      <w:pPr>
        <w:ind w:left="720" w:hanging="360"/>
      </w:pPr>
      <w:rPr>
        <w:rFonts w:hint="default" w:ascii="Calibri" w:hAnsi="Calibri" w:eastAsia="Times New Roman" w:cs="Times New Roman"/>
        <w:sz w:val="24"/>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2" w15:restartNumberingAfterBreak="0">
    <w:nsid w:val="10B77CDE"/>
    <w:multiLevelType w:val="hybridMultilevel"/>
    <w:tmpl w:val="2CF878F0"/>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3" w15:restartNumberingAfterBreak="0">
    <w:nsid w:val="143C62ED"/>
    <w:multiLevelType w:val="hybridMultilevel"/>
    <w:tmpl w:val="317CB79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1A352539"/>
    <w:multiLevelType w:val="multilevel"/>
    <w:tmpl w:val="8E9EE9A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5" w15:restartNumberingAfterBreak="0">
    <w:nsid w:val="1AB9604A"/>
    <w:multiLevelType w:val="hybridMultilevel"/>
    <w:tmpl w:val="A6EAFF20"/>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6" w15:restartNumberingAfterBreak="0">
    <w:nsid w:val="1ABF5100"/>
    <w:multiLevelType w:val="hybridMultilevel"/>
    <w:tmpl w:val="10B075EE"/>
    <w:lvl w:ilvl="0" w:tplc="07E08F1E">
      <w:numFmt w:val="bullet"/>
      <w:lvlText w:val="•"/>
      <w:lvlJc w:val="left"/>
      <w:pPr>
        <w:ind w:left="720" w:hanging="360"/>
      </w:pPr>
      <w:rPr>
        <w:rFonts w:hint="default" w:ascii="Calibri" w:hAnsi="Calibri" w:eastAsia="MS Mincho" w:cs="Times New Roman"/>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7" w15:restartNumberingAfterBreak="0">
    <w:nsid w:val="1DE04DE0"/>
    <w:multiLevelType w:val="hybridMultilevel"/>
    <w:tmpl w:val="A0A2DA96"/>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rPr>
    </w:lvl>
    <w:lvl w:ilvl="8" w:tplc="0C0A0005" w:tentative="1">
      <w:start w:val="1"/>
      <w:numFmt w:val="bullet"/>
      <w:lvlText w:val=""/>
      <w:lvlJc w:val="left"/>
      <w:pPr>
        <w:ind w:left="6480" w:hanging="360"/>
      </w:pPr>
      <w:rPr>
        <w:rFonts w:hint="default" w:ascii="Wingdings" w:hAnsi="Wingdings"/>
      </w:rPr>
    </w:lvl>
  </w:abstractNum>
  <w:abstractNum w:abstractNumId="28" w15:restartNumberingAfterBreak="0">
    <w:nsid w:val="1DF57594"/>
    <w:multiLevelType w:val="hybridMultilevel"/>
    <w:tmpl w:val="FB046F12"/>
    <w:lvl w:ilvl="0" w:tplc="846818AC">
      <w:numFmt w:val="bullet"/>
      <w:lvlText w:val="•"/>
      <w:lvlJc w:val="left"/>
      <w:pPr>
        <w:ind w:left="720" w:hanging="360"/>
      </w:pPr>
      <w:rPr>
        <w:rFonts w:hint="default" w:ascii="Calibri" w:hAnsi="Calibri" w:eastAsia="MS Mincho" w:cs="Times New Roman"/>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9" w15:restartNumberingAfterBreak="0">
    <w:nsid w:val="1FC74DB4"/>
    <w:multiLevelType w:val="multilevel"/>
    <w:tmpl w:val="9CDA0562"/>
    <w:lvl w:ilvl="0">
      <w:start w:val="1"/>
      <w:numFmt w:val="decimal"/>
      <w:lvlText w:val="%1."/>
      <w:lvlJc w:val="left"/>
      <w:pPr>
        <w:ind w:left="720" w:hanging="360"/>
      </w:pPr>
      <w:rPr>
        <w:rFonts w:hint="default" w:ascii="Calibri" w:hAnsi="Calibri" w:cs="Calibri"/>
        <w:b/>
      </w:rPr>
    </w:lvl>
    <w:lvl w:ilvl="1">
      <w:start w:val="1"/>
      <w:numFmt w:val="decimal"/>
      <w:isLgl/>
      <w:lvlText w:val="%1.%2"/>
      <w:lvlJc w:val="left"/>
      <w:pPr>
        <w:ind w:left="720" w:hanging="360"/>
      </w:pPr>
      <w:rPr>
        <w:rFonts w:hint="default" w:ascii="Calibri" w:hAnsi="Calibri" w:eastAsia="Calibri" w:cs="Calibri"/>
        <w:b w:val="0"/>
      </w:rPr>
    </w:lvl>
    <w:lvl w:ilvl="2">
      <w:start w:val="1"/>
      <w:numFmt w:val="decimal"/>
      <w:isLgl/>
      <w:lvlText w:val="%1.%2.%3"/>
      <w:lvlJc w:val="left"/>
      <w:pPr>
        <w:ind w:left="1080" w:hanging="720"/>
      </w:pPr>
      <w:rPr>
        <w:rFonts w:hint="default" w:ascii="Calibri" w:hAnsi="Calibri" w:eastAsia="Calibri" w:cs="Calibri"/>
        <w:b/>
      </w:rPr>
    </w:lvl>
    <w:lvl w:ilvl="3">
      <w:start w:val="1"/>
      <w:numFmt w:val="decimal"/>
      <w:isLgl/>
      <w:lvlText w:val="%1.%2.%3.%4"/>
      <w:lvlJc w:val="left"/>
      <w:pPr>
        <w:ind w:left="1080" w:hanging="720"/>
      </w:pPr>
      <w:rPr>
        <w:rFonts w:hint="default" w:ascii="Calibri" w:hAnsi="Calibri" w:eastAsia="Calibri" w:cs="Calibri"/>
        <w:b/>
      </w:rPr>
    </w:lvl>
    <w:lvl w:ilvl="4">
      <w:start w:val="1"/>
      <w:numFmt w:val="decimal"/>
      <w:isLgl/>
      <w:lvlText w:val="%1.%2.%3.%4.%5"/>
      <w:lvlJc w:val="left"/>
      <w:pPr>
        <w:ind w:left="1440" w:hanging="1080"/>
      </w:pPr>
      <w:rPr>
        <w:rFonts w:hint="default" w:ascii="Calibri" w:hAnsi="Calibri" w:eastAsia="Calibri" w:cs="Calibri"/>
        <w:b/>
      </w:rPr>
    </w:lvl>
    <w:lvl w:ilvl="5">
      <w:start w:val="1"/>
      <w:numFmt w:val="decimal"/>
      <w:isLgl/>
      <w:lvlText w:val="%1.%2.%3.%4.%5.%6"/>
      <w:lvlJc w:val="left"/>
      <w:pPr>
        <w:ind w:left="1440" w:hanging="1080"/>
      </w:pPr>
      <w:rPr>
        <w:rFonts w:hint="default" w:ascii="Calibri" w:hAnsi="Calibri" w:eastAsia="Calibri" w:cs="Calibri"/>
        <w:b/>
      </w:rPr>
    </w:lvl>
    <w:lvl w:ilvl="6">
      <w:start w:val="1"/>
      <w:numFmt w:val="decimal"/>
      <w:isLgl/>
      <w:lvlText w:val="%1.%2.%3.%4.%5.%6.%7"/>
      <w:lvlJc w:val="left"/>
      <w:pPr>
        <w:ind w:left="1800" w:hanging="1440"/>
      </w:pPr>
      <w:rPr>
        <w:rFonts w:hint="default" w:ascii="Calibri" w:hAnsi="Calibri" w:eastAsia="Calibri" w:cs="Calibri"/>
        <w:b/>
      </w:rPr>
    </w:lvl>
    <w:lvl w:ilvl="7">
      <w:start w:val="1"/>
      <w:numFmt w:val="decimal"/>
      <w:isLgl/>
      <w:lvlText w:val="%1.%2.%3.%4.%5.%6.%7.%8"/>
      <w:lvlJc w:val="left"/>
      <w:pPr>
        <w:ind w:left="1800" w:hanging="1440"/>
      </w:pPr>
      <w:rPr>
        <w:rFonts w:hint="default" w:ascii="Calibri" w:hAnsi="Calibri" w:eastAsia="Calibri" w:cs="Calibri"/>
        <w:b/>
      </w:rPr>
    </w:lvl>
    <w:lvl w:ilvl="8">
      <w:start w:val="1"/>
      <w:numFmt w:val="decimal"/>
      <w:isLgl/>
      <w:lvlText w:val="%1.%2.%3.%4.%5.%6.%7.%8.%9"/>
      <w:lvlJc w:val="left"/>
      <w:pPr>
        <w:ind w:left="2160" w:hanging="1800"/>
      </w:pPr>
      <w:rPr>
        <w:rFonts w:hint="default" w:ascii="Calibri" w:hAnsi="Calibri" w:eastAsia="Calibri" w:cs="Calibri"/>
        <w:b/>
      </w:rPr>
    </w:lvl>
  </w:abstractNum>
  <w:abstractNum w:abstractNumId="30" w15:restartNumberingAfterBreak="0">
    <w:nsid w:val="1FF77E26"/>
    <w:multiLevelType w:val="hybridMultilevel"/>
    <w:tmpl w:val="AB406102"/>
    <w:lvl w:ilvl="0" w:tplc="0C0A000F">
      <w:start w:val="1"/>
      <w:numFmt w:val="decimal"/>
      <w:lvlText w:val="%1."/>
      <w:lvlJc w:val="left"/>
      <w:pPr>
        <w:ind w:left="720" w:hanging="360"/>
      </w:pPr>
      <w:rPr>
        <w:rFonts w:hint="default"/>
        <w:sz w:val="24"/>
      </w:rPr>
    </w:lvl>
    <w:lvl w:ilvl="1" w:tplc="9E0E1C92">
      <w:start w:val="5"/>
      <w:numFmt w:val="bullet"/>
      <w:lvlText w:val="•"/>
      <w:lvlJc w:val="left"/>
      <w:pPr>
        <w:ind w:left="1440" w:hanging="360"/>
      </w:pPr>
      <w:rPr>
        <w:rFonts w:hint="default" w:ascii="Calibri" w:hAnsi="Calibri" w:eastAsia="Times New Roman" w:cs="Times New Roman"/>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1" w15:restartNumberingAfterBreak="0">
    <w:nsid w:val="25B97698"/>
    <w:multiLevelType w:val="multilevel"/>
    <w:tmpl w:val="1112657A"/>
    <w:lvl w:ilvl="0">
      <w:start w:val="1"/>
      <w:numFmt w:val="decimal"/>
      <w:lvlText w:val="%1."/>
      <w:lvlJc w:val="left"/>
      <w:pPr>
        <w:ind w:left="615" w:hanging="615"/>
      </w:pPr>
      <w:rPr>
        <w:rFonts w:hint="default"/>
      </w:rPr>
    </w:lvl>
    <w:lvl w:ilvl="1">
      <w:start w:val="1"/>
      <w:numFmt w:val="decimal"/>
      <w:lvlText w:val="%1.%2."/>
      <w:lvlJc w:val="left"/>
      <w:pPr>
        <w:ind w:left="615" w:hanging="61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2D34587A"/>
    <w:multiLevelType w:val="hybridMultilevel"/>
    <w:tmpl w:val="85B28C4C"/>
    <w:lvl w:ilvl="0" w:tplc="3DE61E22">
      <w:start w:val="1"/>
      <w:numFmt w:val="decimal"/>
      <w:lvlText w:val="%1."/>
      <w:lvlJc w:val="left"/>
      <w:pPr>
        <w:ind w:left="666" w:hanging="360"/>
      </w:pPr>
      <w:rPr>
        <w:rFonts w:hint="default"/>
      </w:rPr>
    </w:lvl>
    <w:lvl w:ilvl="1" w:tplc="0C0A0019" w:tentative="1">
      <w:start w:val="1"/>
      <w:numFmt w:val="lowerLetter"/>
      <w:lvlText w:val="%2."/>
      <w:lvlJc w:val="left"/>
      <w:pPr>
        <w:ind w:left="1386" w:hanging="360"/>
      </w:pPr>
    </w:lvl>
    <w:lvl w:ilvl="2" w:tplc="0C0A001B" w:tentative="1">
      <w:start w:val="1"/>
      <w:numFmt w:val="lowerRoman"/>
      <w:lvlText w:val="%3."/>
      <w:lvlJc w:val="right"/>
      <w:pPr>
        <w:ind w:left="2106" w:hanging="180"/>
      </w:pPr>
    </w:lvl>
    <w:lvl w:ilvl="3" w:tplc="0C0A000F" w:tentative="1">
      <w:start w:val="1"/>
      <w:numFmt w:val="decimal"/>
      <w:lvlText w:val="%4."/>
      <w:lvlJc w:val="left"/>
      <w:pPr>
        <w:ind w:left="2826" w:hanging="360"/>
      </w:pPr>
    </w:lvl>
    <w:lvl w:ilvl="4" w:tplc="0C0A0019" w:tentative="1">
      <w:start w:val="1"/>
      <w:numFmt w:val="lowerLetter"/>
      <w:lvlText w:val="%5."/>
      <w:lvlJc w:val="left"/>
      <w:pPr>
        <w:ind w:left="3546" w:hanging="360"/>
      </w:pPr>
    </w:lvl>
    <w:lvl w:ilvl="5" w:tplc="0C0A001B" w:tentative="1">
      <w:start w:val="1"/>
      <w:numFmt w:val="lowerRoman"/>
      <w:lvlText w:val="%6."/>
      <w:lvlJc w:val="right"/>
      <w:pPr>
        <w:ind w:left="4266" w:hanging="180"/>
      </w:pPr>
    </w:lvl>
    <w:lvl w:ilvl="6" w:tplc="0C0A000F" w:tentative="1">
      <w:start w:val="1"/>
      <w:numFmt w:val="decimal"/>
      <w:lvlText w:val="%7."/>
      <w:lvlJc w:val="left"/>
      <w:pPr>
        <w:ind w:left="4986" w:hanging="360"/>
      </w:pPr>
    </w:lvl>
    <w:lvl w:ilvl="7" w:tplc="0C0A0019" w:tentative="1">
      <w:start w:val="1"/>
      <w:numFmt w:val="lowerLetter"/>
      <w:lvlText w:val="%8."/>
      <w:lvlJc w:val="left"/>
      <w:pPr>
        <w:ind w:left="5706" w:hanging="360"/>
      </w:pPr>
    </w:lvl>
    <w:lvl w:ilvl="8" w:tplc="0C0A001B" w:tentative="1">
      <w:start w:val="1"/>
      <w:numFmt w:val="lowerRoman"/>
      <w:lvlText w:val="%9."/>
      <w:lvlJc w:val="right"/>
      <w:pPr>
        <w:ind w:left="6426" w:hanging="180"/>
      </w:pPr>
    </w:lvl>
  </w:abstractNum>
  <w:abstractNum w:abstractNumId="33" w15:restartNumberingAfterBreak="0">
    <w:nsid w:val="2E5A6655"/>
    <w:multiLevelType w:val="hybridMultilevel"/>
    <w:tmpl w:val="2730CD84"/>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2EDA1915"/>
    <w:multiLevelType w:val="hybridMultilevel"/>
    <w:tmpl w:val="C95A05B8"/>
    <w:lvl w:ilvl="0" w:tplc="846818AC">
      <w:numFmt w:val="bullet"/>
      <w:lvlText w:val="•"/>
      <w:lvlJc w:val="left"/>
      <w:pPr>
        <w:ind w:left="720" w:hanging="360"/>
      </w:pPr>
      <w:rPr>
        <w:rFonts w:hint="default" w:ascii="Calibri" w:hAnsi="Calibri" w:eastAsia="MS Mincho" w:cs="Times New Roman"/>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5" w15:restartNumberingAfterBreak="0">
    <w:nsid w:val="30031FE5"/>
    <w:multiLevelType w:val="multilevel"/>
    <w:tmpl w:val="8E9EE9AA"/>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15:restartNumberingAfterBreak="0">
    <w:nsid w:val="336744BA"/>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33B3133F"/>
    <w:multiLevelType w:val="hybridMultilevel"/>
    <w:tmpl w:val="3F6C84E4"/>
    <w:lvl w:ilvl="0" w:tplc="A3129770">
      <w:numFmt w:val="bullet"/>
      <w:lvlText w:val="•"/>
      <w:lvlJc w:val="left"/>
      <w:pPr>
        <w:ind w:left="720" w:hanging="360"/>
      </w:pPr>
      <w:rPr>
        <w:rFonts w:hint="default" w:ascii="Calibri" w:hAnsi="Calibri" w:eastAsia="MS Mincho" w:cs="font1408"/>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8" w15:restartNumberingAfterBreak="0">
    <w:nsid w:val="34950234"/>
    <w:multiLevelType w:val="hybridMultilevel"/>
    <w:tmpl w:val="87763A76"/>
    <w:lvl w:ilvl="0" w:tplc="A3129770">
      <w:numFmt w:val="bullet"/>
      <w:lvlText w:val="•"/>
      <w:lvlJc w:val="left"/>
      <w:pPr>
        <w:ind w:left="720" w:hanging="360"/>
      </w:pPr>
      <w:rPr>
        <w:rFonts w:hint="default" w:ascii="Calibri" w:hAnsi="Calibri" w:eastAsia="MS Mincho" w:cs="font1408"/>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39" w15:restartNumberingAfterBreak="0">
    <w:nsid w:val="365B0DDF"/>
    <w:multiLevelType w:val="hybridMultilevel"/>
    <w:tmpl w:val="AE8815F8"/>
    <w:lvl w:ilvl="0" w:tplc="F4ACFBA0">
      <w:start w:val="3"/>
      <w:numFmt w:val="bullet"/>
      <w:lvlText w:val="-"/>
      <w:lvlJc w:val="left"/>
      <w:pPr>
        <w:ind w:left="720" w:hanging="360"/>
      </w:pPr>
      <w:rPr>
        <w:rFonts w:hint="default" w:ascii="Calibri" w:hAnsi="Calibri" w:eastAsia="Times New Roman" w:cs="ArialNarrow-Bold"/>
        <w:b w:val="0"/>
        <w:color w:val="auto"/>
        <w:sz w:val="24"/>
      </w:rPr>
    </w:lvl>
    <w:lvl w:ilvl="1" w:tplc="080A0003" w:tentative="1">
      <w:start w:val="1"/>
      <w:numFmt w:val="bullet"/>
      <w:lvlText w:val="o"/>
      <w:lvlJc w:val="left"/>
      <w:pPr>
        <w:ind w:left="1440" w:hanging="360"/>
      </w:pPr>
      <w:rPr>
        <w:rFonts w:hint="default" w:ascii="Courier New" w:hAnsi="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rPr>
    </w:lvl>
    <w:lvl w:ilvl="8" w:tplc="080A0005" w:tentative="1">
      <w:start w:val="1"/>
      <w:numFmt w:val="bullet"/>
      <w:lvlText w:val=""/>
      <w:lvlJc w:val="left"/>
      <w:pPr>
        <w:ind w:left="6480" w:hanging="360"/>
      </w:pPr>
      <w:rPr>
        <w:rFonts w:hint="default" w:ascii="Wingdings" w:hAnsi="Wingdings"/>
      </w:rPr>
    </w:lvl>
  </w:abstractNum>
  <w:abstractNum w:abstractNumId="40" w15:restartNumberingAfterBreak="0">
    <w:nsid w:val="38E97EC6"/>
    <w:multiLevelType w:val="multilevel"/>
    <w:tmpl w:val="901E793A"/>
    <w:lvl w:ilvl="0">
      <w:start w:val="6"/>
      <w:numFmt w:val="decimal"/>
      <w:lvlText w:val="%1"/>
      <w:lvlJc w:val="left"/>
      <w:pPr>
        <w:ind w:left="360" w:hanging="360"/>
      </w:pPr>
      <w:rPr>
        <w:rFonts w:hint="default" w:ascii="Times New Roman" w:hAnsi="Times New Roman"/>
        <w:b w:val="0"/>
      </w:rPr>
    </w:lvl>
    <w:lvl w:ilvl="1">
      <w:start w:val="2"/>
      <w:numFmt w:val="decimal"/>
      <w:lvlText w:val="%1.%2"/>
      <w:lvlJc w:val="left"/>
      <w:pPr>
        <w:ind w:left="360" w:hanging="360"/>
      </w:pPr>
      <w:rPr>
        <w:rFonts w:hint="default" w:ascii="Calibri" w:hAnsi="Calibri"/>
        <w:b w:val="0"/>
      </w:rPr>
    </w:lvl>
    <w:lvl w:ilvl="2">
      <w:start w:val="1"/>
      <w:numFmt w:val="decimal"/>
      <w:lvlText w:val="%1.%2.%3"/>
      <w:lvlJc w:val="left"/>
      <w:pPr>
        <w:ind w:left="720" w:hanging="720"/>
      </w:pPr>
      <w:rPr>
        <w:rFonts w:hint="default" w:ascii="Times New Roman" w:hAnsi="Times New Roman"/>
        <w:b w:val="0"/>
      </w:rPr>
    </w:lvl>
    <w:lvl w:ilvl="3">
      <w:start w:val="1"/>
      <w:numFmt w:val="decimal"/>
      <w:lvlText w:val="%1.%2.%3.%4"/>
      <w:lvlJc w:val="left"/>
      <w:pPr>
        <w:ind w:left="720" w:hanging="720"/>
      </w:pPr>
      <w:rPr>
        <w:rFonts w:hint="default" w:ascii="Times New Roman" w:hAnsi="Times New Roman"/>
        <w:b w:val="0"/>
      </w:rPr>
    </w:lvl>
    <w:lvl w:ilvl="4">
      <w:start w:val="1"/>
      <w:numFmt w:val="decimal"/>
      <w:lvlText w:val="%1.%2.%3.%4.%5"/>
      <w:lvlJc w:val="left"/>
      <w:pPr>
        <w:ind w:left="1080" w:hanging="1080"/>
      </w:pPr>
      <w:rPr>
        <w:rFonts w:hint="default" w:ascii="Times New Roman" w:hAnsi="Times New Roman"/>
        <w:b w:val="0"/>
      </w:rPr>
    </w:lvl>
    <w:lvl w:ilvl="5">
      <w:start w:val="1"/>
      <w:numFmt w:val="decimal"/>
      <w:lvlText w:val="%1.%2.%3.%4.%5.%6"/>
      <w:lvlJc w:val="left"/>
      <w:pPr>
        <w:ind w:left="1080" w:hanging="1080"/>
      </w:pPr>
      <w:rPr>
        <w:rFonts w:hint="default" w:ascii="Times New Roman" w:hAnsi="Times New Roman"/>
        <w:b w:val="0"/>
      </w:rPr>
    </w:lvl>
    <w:lvl w:ilvl="6">
      <w:start w:val="1"/>
      <w:numFmt w:val="decimal"/>
      <w:lvlText w:val="%1.%2.%3.%4.%5.%6.%7"/>
      <w:lvlJc w:val="left"/>
      <w:pPr>
        <w:ind w:left="1440" w:hanging="1440"/>
      </w:pPr>
      <w:rPr>
        <w:rFonts w:hint="default" w:ascii="Times New Roman" w:hAnsi="Times New Roman"/>
        <w:b w:val="0"/>
      </w:rPr>
    </w:lvl>
    <w:lvl w:ilvl="7">
      <w:start w:val="1"/>
      <w:numFmt w:val="decimal"/>
      <w:lvlText w:val="%1.%2.%3.%4.%5.%6.%7.%8"/>
      <w:lvlJc w:val="left"/>
      <w:pPr>
        <w:ind w:left="1440" w:hanging="1440"/>
      </w:pPr>
      <w:rPr>
        <w:rFonts w:hint="default" w:ascii="Times New Roman" w:hAnsi="Times New Roman"/>
        <w:b w:val="0"/>
      </w:rPr>
    </w:lvl>
    <w:lvl w:ilvl="8">
      <w:start w:val="1"/>
      <w:numFmt w:val="decimal"/>
      <w:lvlText w:val="%1.%2.%3.%4.%5.%6.%7.%8.%9"/>
      <w:lvlJc w:val="left"/>
      <w:pPr>
        <w:ind w:left="1800" w:hanging="1800"/>
      </w:pPr>
      <w:rPr>
        <w:rFonts w:hint="default" w:ascii="Times New Roman" w:hAnsi="Times New Roman"/>
        <w:b w:val="0"/>
      </w:rPr>
    </w:lvl>
  </w:abstractNum>
  <w:abstractNum w:abstractNumId="41" w15:restartNumberingAfterBreak="0">
    <w:nsid w:val="3F055604"/>
    <w:multiLevelType w:val="hybridMultilevel"/>
    <w:tmpl w:val="5ECADE2A"/>
    <w:lvl w:ilvl="0" w:tplc="E40077FC">
      <w:numFmt w:val="bullet"/>
      <w:lvlText w:val="•"/>
      <w:lvlJc w:val="left"/>
      <w:pPr>
        <w:ind w:left="720" w:hanging="360"/>
      </w:pPr>
      <w:rPr>
        <w:rFonts w:hint="default" w:ascii="Calibri" w:hAnsi="Calibri" w:eastAsia="MS Mincho" w:cs="Times New Roman"/>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42" w15:restartNumberingAfterBreak="0">
    <w:nsid w:val="495174F1"/>
    <w:multiLevelType w:val="hybridMultilevel"/>
    <w:tmpl w:val="7A2688D8"/>
    <w:lvl w:ilvl="0" w:tplc="0C0A000D">
      <w:start w:val="1"/>
      <w:numFmt w:val="bullet"/>
      <w:lvlText w:val=""/>
      <w:lvlJc w:val="left"/>
      <w:pPr>
        <w:ind w:left="720" w:hanging="360"/>
      </w:pPr>
      <w:rPr>
        <w:rFonts w:hint="default" w:ascii="Wingdings" w:hAnsi="Wingdings"/>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43" w15:restartNumberingAfterBreak="0">
    <w:nsid w:val="49D52E12"/>
    <w:multiLevelType w:val="hybridMultilevel"/>
    <w:tmpl w:val="AAFAB4F2"/>
    <w:lvl w:ilvl="0" w:tplc="AAC2715A">
      <w:start w:val="1"/>
      <w:numFmt w:val="decimal"/>
      <w:lvlText w:val="%1."/>
      <w:lvlJc w:val="left"/>
      <w:pPr>
        <w:ind w:left="720" w:hanging="360"/>
      </w:pPr>
      <w:rPr>
        <w:rFonts w:hint="default" w:ascii="Calibri" w:hAnsi="Calibri" w:eastAsia="Calibri" w:cs="Calibri"/>
        <w:b/>
        <w:sz w:val="22"/>
      </w:rPr>
    </w:lvl>
    <w:lvl w:ilvl="1" w:tplc="34D2E404">
      <w:start w:val="1"/>
      <w:numFmt w:val="lowerLetter"/>
      <w:lvlText w:val="%2."/>
      <w:lvlJc w:val="left"/>
      <w:pPr>
        <w:ind w:left="1440" w:hanging="360"/>
      </w:pPr>
      <w:rPr>
        <w:rFonts w:hint="default"/>
        <w:b/>
      </w:r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4" w15:restartNumberingAfterBreak="0">
    <w:nsid w:val="4AA15584"/>
    <w:multiLevelType w:val="hybridMultilevel"/>
    <w:tmpl w:val="321CA54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5" w15:restartNumberingAfterBreak="0">
    <w:nsid w:val="5F865282"/>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66C54FFA"/>
    <w:multiLevelType w:val="hybridMultilevel"/>
    <w:tmpl w:val="FC0E34A8"/>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47" w15:restartNumberingAfterBreak="0">
    <w:nsid w:val="66E52FEE"/>
    <w:multiLevelType w:val="hybridMultilevel"/>
    <w:tmpl w:val="F5F8B622"/>
    <w:lvl w:ilvl="0" w:tplc="07E08F1E">
      <w:numFmt w:val="bullet"/>
      <w:lvlText w:val="•"/>
      <w:lvlJc w:val="left"/>
      <w:pPr>
        <w:ind w:left="720" w:hanging="360"/>
      </w:pPr>
      <w:rPr>
        <w:rFonts w:hint="default" w:ascii="Calibri" w:hAnsi="Calibri" w:eastAsia="MS Mincho" w:cs="Times New Roman"/>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48" w15:restartNumberingAfterBreak="0">
    <w:nsid w:val="66EF2BC2"/>
    <w:multiLevelType w:val="hybridMultilevel"/>
    <w:tmpl w:val="DE2AB16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9" w15:restartNumberingAfterBreak="0">
    <w:nsid w:val="6A144CED"/>
    <w:multiLevelType w:val="multilevel"/>
    <w:tmpl w:val="EB26C932"/>
    <w:lvl w:ilvl="0">
      <w:start w:val="5"/>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6DE95995"/>
    <w:multiLevelType w:val="hybridMultilevel"/>
    <w:tmpl w:val="6876F1A4"/>
    <w:lvl w:ilvl="0" w:tplc="BAD030CA">
      <w:start w:val="5"/>
      <w:numFmt w:val="bullet"/>
      <w:lvlText w:val="-"/>
      <w:lvlJc w:val="left"/>
      <w:pPr>
        <w:ind w:left="720" w:hanging="360"/>
      </w:pPr>
      <w:rPr>
        <w:rFonts w:hint="default" w:ascii="Calibri" w:hAnsi="Calibri" w:eastAsia="Times New Roman" w:cs="Calibri"/>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51" w15:restartNumberingAfterBreak="0">
    <w:nsid w:val="6DFD4EDC"/>
    <w:multiLevelType w:val="hybridMultilevel"/>
    <w:tmpl w:val="396AE2CA"/>
    <w:lvl w:ilvl="0" w:tplc="4E64C1FC">
      <w:start w:val="3"/>
      <w:numFmt w:val="bullet"/>
      <w:lvlText w:val="-"/>
      <w:lvlJc w:val="left"/>
      <w:pPr>
        <w:ind w:left="720" w:hanging="360"/>
      </w:pPr>
      <w:rPr>
        <w:rFonts w:hint="default" w:ascii="Calibri" w:hAnsi="Calibri" w:eastAsia="Times New Roman" w:cs="Times New Roman"/>
        <w:sz w:val="24"/>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52" w15:restartNumberingAfterBreak="0">
    <w:nsid w:val="7C646E43"/>
    <w:multiLevelType w:val="hybridMultilevel"/>
    <w:tmpl w:val="BCBACCB0"/>
    <w:lvl w:ilvl="0" w:tplc="3DE61E22">
      <w:start w:val="1"/>
      <w:numFmt w:val="decimal"/>
      <w:lvlText w:val="%1."/>
      <w:lvlJc w:val="left"/>
      <w:pPr>
        <w:ind w:left="666"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3" w15:restartNumberingAfterBreak="0">
    <w:nsid w:val="7D67208C"/>
    <w:multiLevelType w:val="hybridMultilevel"/>
    <w:tmpl w:val="A0C2BA0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38">
    <w:abstractNumId w:val="54"/>
  </w:num>
  <w:num w:numId="1" w16cid:durableId="902326019">
    <w:abstractNumId w:val="0"/>
  </w:num>
  <w:num w:numId="2" w16cid:durableId="1036734910">
    <w:abstractNumId w:val="5"/>
  </w:num>
  <w:num w:numId="3" w16cid:durableId="801771442">
    <w:abstractNumId w:val="43"/>
  </w:num>
  <w:num w:numId="4" w16cid:durableId="1251042738">
    <w:abstractNumId w:val="20"/>
  </w:num>
  <w:num w:numId="5" w16cid:durableId="814494832">
    <w:abstractNumId w:val="42"/>
  </w:num>
  <w:num w:numId="6" w16cid:durableId="1601528719">
    <w:abstractNumId w:val="29"/>
  </w:num>
  <w:num w:numId="7" w16cid:durableId="723721310">
    <w:abstractNumId w:val="50"/>
  </w:num>
  <w:num w:numId="8" w16cid:durableId="120659840">
    <w:abstractNumId w:val="21"/>
  </w:num>
  <w:num w:numId="9" w16cid:durableId="628433831">
    <w:abstractNumId w:val="28"/>
  </w:num>
  <w:num w:numId="10" w16cid:durableId="1962958573">
    <w:abstractNumId w:val="34"/>
  </w:num>
  <w:num w:numId="11" w16cid:durableId="1737970426">
    <w:abstractNumId w:val="30"/>
  </w:num>
  <w:num w:numId="12" w16cid:durableId="378019258">
    <w:abstractNumId w:val="48"/>
  </w:num>
  <w:num w:numId="13" w16cid:durableId="385304370">
    <w:abstractNumId w:val="44"/>
  </w:num>
  <w:num w:numId="14" w16cid:durableId="226116520">
    <w:abstractNumId w:val="23"/>
  </w:num>
  <w:num w:numId="15" w16cid:durableId="1426800092">
    <w:abstractNumId w:val="32"/>
  </w:num>
  <w:num w:numId="16" w16cid:durableId="1947080341">
    <w:abstractNumId w:val="52"/>
  </w:num>
  <w:num w:numId="17" w16cid:durableId="2113935727">
    <w:abstractNumId w:val="33"/>
  </w:num>
  <w:num w:numId="18" w16cid:durableId="1665352012">
    <w:abstractNumId w:val="53"/>
  </w:num>
  <w:num w:numId="19" w16cid:durableId="1412971654">
    <w:abstractNumId w:val="31"/>
  </w:num>
  <w:num w:numId="20" w16cid:durableId="640379366">
    <w:abstractNumId w:val="36"/>
  </w:num>
  <w:num w:numId="21" w16cid:durableId="1714504326">
    <w:abstractNumId w:val="45"/>
  </w:num>
  <w:num w:numId="22" w16cid:durableId="1142887828">
    <w:abstractNumId w:val="24"/>
  </w:num>
  <w:num w:numId="23" w16cid:durableId="1963070772">
    <w:abstractNumId w:val="35"/>
  </w:num>
  <w:num w:numId="24" w16cid:durableId="365834475">
    <w:abstractNumId w:val="27"/>
  </w:num>
  <w:num w:numId="25" w16cid:durableId="1570917740">
    <w:abstractNumId w:val="49"/>
  </w:num>
  <w:num w:numId="26" w16cid:durableId="1789349314">
    <w:abstractNumId w:val="46"/>
  </w:num>
  <w:num w:numId="27" w16cid:durableId="1380397910">
    <w:abstractNumId w:val="41"/>
  </w:num>
  <w:num w:numId="28" w16cid:durableId="927621414">
    <w:abstractNumId w:val="51"/>
  </w:num>
  <w:num w:numId="29" w16cid:durableId="1291208650">
    <w:abstractNumId w:val="40"/>
  </w:num>
  <w:num w:numId="30" w16cid:durableId="1165047807">
    <w:abstractNumId w:val="25"/>
  </w:num>
  <w:num w:numId="31" w16cid:durableId="1695880763">
    <w:abstractNumId w:val="26"/>
  </w:num>
  <w:num w:numId="32" w16cid:durableId="304505781">
    <w:abstractNumId w:val="47"/>
  </w:num>
  <w:num w:numId="33" w16cid:durableId="1419214624">
    <w:abstractNumId w:val="22"/>
  </w:num>
  <w:num w:numId="34" w16cid:durableId="825322994">
    <w:abstractNumId w:val="37"/>
  </w:num>
  <w:num w:numId="35" w16cid:durableId="747269028">
    <w:abstractNumId w:val="38"/>
  </w:num>
  <w:num w:numId="36" w16cid:durableId="1410925875">
    <w:abstractNumId w:val="39"/>
  </w:num>
  <w:num w:numId="37" w16cid:durableId="616178391">
    <w:abstractNumId w:val="19"/>
  </w:num>
  <w:numIdMacAtCleanup w:val="16"/>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34"/>
  <w:displayBackgroundShape/>
  <w:embedSystemFonts/>
  <w:proofState w:spelling="clean" w:grammar="dirty"/>
  <w:trackRevisions w:val="false"/>
  <w:defaultTabStop w:val="306"/>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77A9"/>
    <w:rsid w:val="000049C1"/>
    <w:rsid w:val="00010B17"/>
    <w:rsid w:val="0002154D"/>
    <w:rsid w:val="000250C1"/>
    <w:rsid w:val="000406F1"/>
    <w:rsid w:val="0006050C"/>
    <w:rsid w:val="000707BA"/>
    <w:rsid w:val="00072C71"/>
    <w:rsid w:val="00087FEF"/>
    <w:rsid w:val="0009142F"/>
    <w:rsid w:val="000C67FF"/>
    <w:rsid w:val="000D07E6"/>
    <w:rsid w:val="000D1502"/>
    <w:rsid w:val="000E48D2"/>
    <w:rsid w:val="00105F19"/>
    <w:rsid w:val="00105FBE"/>
    <w:rsid w:val="00111C20"/>
    <w:rsid w:val="0012180B"/>
    <w:rsid w:val="00121FA5"/>
    <w:rsid w:val="00126A9E"/>
    <w:rsid w:val="00137AA0"/>
    <w:rsid w:val="001472A9"/>
    <w:rsid w:val="00173D87"/>
    <w:rsid w:val="00187387"/>
    <w:rsid w:val="001B175C"/>
    <w:rsid w:val="001E127F"/>
    <w:rsid w:val="001F1131"/>
    <w:rsid w:val="00213D7D"/>
    <w:rsid w:val="00252D2D"/>
    <w:rsid w:val="002629CA"/>
    <w:rsid w:val="00270830"/>
    <w:rsid w:val="0028086B"/>
    <w:rsid w:val="002939C3"/>
    <w:rsid w:val="002A3003"/>
    <w:rsid w:val="002C0B14"/>
    <w:rsid w:val="002C7051"/>
    <w:rsid w:val="002D1C5A"/>
    <w:rsid w:val="002D76AF"/>
    <w:rsid w:val="002E2715"/>
    <w:rsid w:val="002E73F0"/>
    <w:rsid w:val="002F2B4E"/>
    <w:rsid w:val="00310BF0"/>
    <w:rsid w:val="00335E76"/>
    <w:rsid w:val="00347D6C"/>
    <w:rsid w:val="00350D7B"/>
    <w:rsid w:val="00357F50"/>
    <w:rsid w:val="00364458"/>
    <w:rsid w:val="003707BC"/>
    <w:rsid w:val="00372E2D"/>
    <w:rsid w:val="003776BB"/>
    <w:rsid w:val="00392431"/>
    <w:rsid w:val="003941CF"/>
    <w:rsid w:val="003C4EFD"/>
    <w:rsid w:val="003E1ECE"/>
    <w:rsid w:val="003E5C6D"/>
    <w:rsid w:val="003E5E29"/>
    <w:rsid w:val="00416C57"/>
    <w:rsid w:val="00442DA6"/>
    <w:rsid w:val="00462F2A"/>
    <w:rsid w:val="004749AA"/>
    <w:rsid w:val="0048166E"/>
    <w:rsid w:val="00485709"/>
    <w:rsid w:val="004868B5"/>
    <w:rsid w:val="004977A9"/>
    <w:rsid w:val="004B225A"/>
    <w:rsid w:val="004C1AFD"/>
    <w:rsid w:val="004D473F"/>
    <w:rsid w:val="005126B2"/>
    <w:rsid w:val="00515F61"/>
    <w:rsid w:val="00516288"/>
    <w:rsid w:val="005347A8"/>
    <w:rsid w:val="00537AE3"/>
    <w:rsid w:val="00561C2A"/>
    <w:rsid w:val="005A40BF"/>
    <w:rsid w:val="005B0CFF"/>
    <w:rsid w:val="005C53AE"/>
    <w:rsid w:val="005D5C24"/>
    <w:rsid w:val="005E2241"/>
    <w:rsid w:val="00606457"/>
    <w:rsid w:val="00623EEE"/>
    <w:rsid w:val="0063290B"/>
    <w:rsid w:val="00666012"/>
    <w:rsid w:val="0067151B"/>
    <w:rsid w:val="00672B2F"/>
    <w:rsid w:val="006777F1"/>
    <w:rsid w:val="006831AC"/>
    <w:rsid w:val="00695C13"/>
    <w:rsid w:val="006C3A54"/>
    <w:rsid w:val="006C45A9"/>
    <w:rsid w:val="006D2127"/>
    <w:rsid w:val="006D71F7"/>
    <w:rsid w:val="006D77D9"/>
    <w:rsid w:val="006D7984"/>
    <w:rsid w:val="0071709F"/>
    <w:rsid w:val="00745DE3"/>
    <w:rsid w:val="007837EE"/>
    <w:rsid w:val="0078531E"/>
    <w:rsid w:val="007905C9"/>
    <w:rsid w:val="007963C1"/>
    <w:rsid w:val="00797914"/>
    <w:rsid w:val="007A7696"/>
    <w:rsid w:val="007B52BD"/>
    <w:rsid w:val="007D63EB"/>
    <w:rsid w:val="00806697"/>
    <w:rsid w:val="0082428B"/>
    <w:rsid w:val="008379FC"/>
    <w:rsid w:val="00852C37"/>
    <w:rsid w:val="0087167F"/>
    <w:rsid w:val="00872D26"/>
    <w:rsid w:val="00890A53"/>
    <w:rsid w:val="00895917"/>
    <w:rsid w:val="008A412D"/>
    <w:rsid w:val="008A4726"/>
    <w:rsid w:val="008B4DD5"/>
    <w:rsid w:val="008C7242"/>
    <w:rsid w:val="008C72E2"/>
    <w:rsid w:val="008E1380"/>
    <w:rsid w:val="008F1188"/>
    <w:rsid w:val="009027CD"/>
    <w:rsid w:val="009134EE"/>
    <w:rsid w:val="00926615"/>
    <w:rsid w:val="0093466F"/>
    <w:rsid w:val="00943889"/>
    <w:rsid w:val="00951F00"/>
    <w:rsid w:val="0095795C"/>
    <w:rsid w:val="00961CC6"/>
    <w:rsid w:val="0099727A"/>
    <w:rsid w:val="009A8530"/>
    <w:rsid w:val="009D0A65"/>
    <w:rsid w:val="009E0502"/>
    <w:rsid w:val="009E4521"/>
    <w:rsid w:val="00A231AD"/>
    <w:rsid w:val="00A26FD1"/>
    <w:rsid w:val="00A3008C"/>
    <w:rsid w:val="00A342B1"/>
    <w:rsid w:val="00A507A0"/>
    <w:rsid w:val="00A518AF"/>
    <w:rsid w:val="00A608BA"/>
    <w:rsid w:val="00A62885"/>
    <w:rsid w:val="00A766A6"/>
    <w:rsid w:val="00A82D68"/>
    <w:rsid w:val="00A8454A"/>
    <w:rsid w:val="00AD17D2"/>
    <w:rsid w:val="00AE10DA"/>
    <w:rsid w:val="00AF30A5"/>
    <w:rsid w:val="00AF45E6"/>
    <w:rsid w:val="00AF563B"/>
    <w:rsid w:val="00B1275F"/>
    <w:rsid w:val="00B14770"/>
    <w:rsid w:val="00B22AC0"/>
    <w:rsid w:val="00B24953"/>
    <w:rsid w:val="00B4600D"/>
    <w:rsid w:val="00B51A80"/>
    <w:rsid w:val="00B53ACC"/>
    <w:rsid w:val="00B76206"/>
    <w:rsid w:val="00BA4806"/>
    <w:rsid w:val="00BB0DE8"/>
    <w:rsid w:val="00BC3094"/>
    <w:rsid w:val="00BC647B"/>
    <w:rsid w:val="00BF0981"/>
    <w:rsid w:val="00BF7F85"/>
    <w:rsid w:val="00C05E33"/>
    <w:rsid w:val="00C17ABB"/>
    <w:rsid w:val="00C324CE"/>
    <w:rsid w:val="00C374E4"/>
    <w:rsid w:val="00C556FE"/>
    <w:rsid w:val="00C97BA0"/>
    <w:rsid w:val="00CA5A69"/>
    <w:rsid w:val="00CB7BA5"/>
    <w:rsid w:val="00CC7B3E"/>
    <w:rsid w:val="00CE53B3"/>
    <w:rsid w:val="00CF0280"/>
    <w:rsid w:val="00D159A4"/>
    <w:rsid w:val="00D172B9"/>
    <w:rsid w:val="00D20D15"/>
    <w:rsid w:val="00D33C99"/>
    <w:rsid w:val="00D50A50"/>
    <w:rsid w:val="00D55A4D"/>
    <w:rsid w:val="00DC189A"/>
    <w:rsid w:val="00DC7A3B"/>
    <w:rsid w:val="00DD2285"/>
    <w:rsid w:val="00DE0916"/>
    <w:rsid w:val="00DE5922"/>
    <w:rsid w:val="00DF0DDF"/>
    <w:rsid w:val="00E22C2E"/>
    <w:rsid w:val="00E250CB"/>
    <w:rsid w:val="00E2660F"/>
    <w:rsid w:val="00E419E7"/>
    <w:rsid w:val="00E516EF"/>
    <w:rsid w:val="00E5743E"/>
    <w:rsid w:val="00E651EE"/>
    <w:rsid w:val="00E665F1"/>
    <w:rsid w:val="00E85ECE"/>
    <w:rsid w:val="00E8677E"/>
    <w:rsid w:val="00E874C0"/>
    <w:rsid w:val="00EA5F9A"/>
    <w:rsid w:val="00EB5419"/>
    <w:rsid w:val="00EC7EBE"/>
    <w:rsid w:val="00ED4113"/>
    <w:rsid w:val="00EF4CD9"/>
    <w:rsid w:val="00EF5CCA"/>
    <w:rsid w:val="00F00A2E"/>
    <w:rsid w:val="00F05957"/>
    <w:rsid w:val="00F177D1"/>
    <w:rsid w:val="00F504A3"/>
    <w:rsid w:val="00F631F7"/>
    <w:rsid w:val="00F72B26"/>
    <w:rsid w:val="00F851E6"/>
    <w:rsid w:val="00F855D1"/>
    <w:rsid w:val="00FA3CFC"/>
    <w:rsid w:val="00FA5520"/>
    <w:rsid w:val="00FB3B4A"/>
    <w:rsid w:val="00FC1891"/>
    <w:rsid w:val="02A3AB10"/>
    <w:rsid w:val="03863FB5"/>
    <w:rsid w:val="05D4DB6F"/>
    <w:rsid w:val="085E0529"/>
    <w:rsid w:val="0A77EFA9"/>
    <w:rsid w:val="0F42A5C0"/>
    <w:rsid w:val="10026DC0"/>
    <w:rsid w:val="15F1C318"/>
    <w:rsid w:val="18C8372D"/>
    <w:rsid w:val="18EE9ACF"/>
    <w:rsid w:val="1A08DD06"/>
    <w:rsid w:val="1C15B930"/>
    <w:rsid w:val="241FFD41"/>
    <w:rsid w:val="2C12A7F7"/>
    <w:rsid w:val="2D4C113F"/>
    <w:rsid w:val="2D9A9A82"/>
    <w:rsid w:val="2DFC238B"/>
    <w:rsid w:val="2F82B954"/>
    <w:rsid w:val="30DF7399"/>
    <w:rsid w:val="312BDC3F"/>
    <w:rsid w:val="38183E72"/>
    <w:rsid w:val="3A9CABC8"/>
    <w:rsid w:val="3F66D1D3"/>
    <w:rsid w:val="401FB3AF"/>
    <w:rsid w:val="444D19FC"/>
    <w:rsid w:val="4689014F"/>
    <w:rsid w:val="4E2D5D27"/>
    <w:rsid w:val="53775C49"/>
    <w:rsid w:val="54E95708"/>
    <w:rsid w:val="5D58DBC5"/>
    <w:rsid w:val="5E361732"/>
    <w:rsid w:val="5F12538A"/>
    <w:rsid w:val="5F278291"/>
    <w:rsid w:val="610EE2EB"/>
    <w:rsid w:val="643C6925"/>
    <w:rsid w:val="65FF2EAE"/>
    <w:rsid w:val="6A40F1AF"/>
    <w:rsid w:val="6B50DB12"/>
    <w:rsid w:val="6CA5FB14"/>
    <w:rsid w:val="6D7D7283"/>
    <w:rsid w:val="6E7537C6"/>
    <w:rsid w:val="6EA78962"/>
    <w:rsid w:val="6F61A422"/>
    <w:rsid w:val="742B79C3"/>
    <w:rsid w:val="76C6B32A"/>
    <w:rsid w:val="77E2DF50"/>
    <w:rsid w:val="78FADE75"/>
    <w:rsid w:val="79177DA9"/>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16995016"/>
  <w15:chartTrackingRefBased/>
  <w15:docId w15:val="{B1AD0400-69E5-492F-A689-6BC45B15292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s-ES"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uppressAutoHyphens/>
      <w:spacing w:after="200" w:line="276" w:lineRule="auto"/>
    </w:pPr>
    <w:rPr>
      <w:rFonts w:ascii="Calibri" w:hAnsi="Calibri" w:eastAsia="Droid Sans Fallback" w:cs="font1408"/>
      <w:kern w:val="1"/>
      <w:sz w:val="22"/>
      <w:szCs w:val="22"/>
      <w:lang w:val="es-CL" w:eastAsia="es-CL"/>
    </w:rPr>
  </w:style>
  <w:style w:type="paragraph" w:styleId="Ttulo1">
    <w:name w:val="heading 1"/>
    <w:next w:val="Textoindependiente"/>
    <w:qFormat/>
    <w:pPr>
      <w:widowControl w:val="0"/>
      <w:numPr>
        <w:numId w:val="1"/>
      </w:numPr>
      <w:suppressAutoHyphens/>
      <w:spacing w:before="480" w:after="120" w:line="276" w:lineRule="auto"/>
      <w:outlineLvl w:val="0"/>
    </w:pPr>
    <w:rPr>
      <w:rFonts w:ascii="Calibri" w:hAnsi="Calibri" w:eastAsia="Droid Sans Fallback" w:cs="font1408"/>
      <w:b/>
      <w:kern w:val="1"/>
      <w:sz w:val="48"/>
      <w:szCs w:val="22"/>
      <w:lang w:val="es-CL" w:eastAsia="es-CL"/>
    </w:rPr>
  </w:style>
  <w:style w:type="paragraph" w:styleId="Ttulo2">
    <w:name w:val="heading 2"/>
    <w:next w:val="Textoindependiente"/>
    <w:qFormat/>
    <w:pPr>
      <w:widowControl w:val="0"/>
      <w:numPr>
        <w:ilvl w:val="1"/>
        <w:numId w:val="1"/>
      </w:numPr>
      <w:suppressAutoHyphens/>
      <w:spacing w:before="360" w:after="80" w:line="276" w:lineRule="auto"/>
      <w:outlineLvl w:val="1"/>
    </w:pPr>
    <w:rPr>
      <w:rFonts w:ascii="Calibri" w:hAnsi="Calibri" w:eastAsia="Droid Sans Fallback" w:cs="font1408"/>
      <w:b/>
      <w:kern w:val="1"/>
      <w:sz w:val="36"/>
      <w:szCs w:val="22"/>
      <w:lang w:val="es-CL" w:eastAsia="es-CL"/>
    </w:rPr>
  </w:style>
  <w:style w:type="paragraph" w:styleId="Ttulo3">
    <w:name w:val="heading 3"/>
    <w:next w:val="Textoindependiente"/>
    <w:qFormat/>
    <w:pPr>
      <w:widowControl w:val="0"/>
      <w:numPr>
        <w:ilvl w:val="2"/>
        <w:numId w:val="1"/>
      </w:numPr>
      <w:suppressAutoHyphens/>
      <w:spacing w:before="280" w:after="80" w:line="276" w:lineRule="auto"/>
      <w:outlineLvl w:val="2"/>
    </w:pPr>
    <w:rPr>
      <w:rFonts w:ascii="Calibri" w:hAnsi="Calibri" w:eastAsia="Droid Sans Fallback" w:cs="font1408"/>
      <w:b/>
      <w:kern w:val="1"/>
      <w:sz w:val="28"/>
      <w:szCs w:val="22"/>
      <w:lang w:val="es-CL" w:eastAsia="es-CL"/>
    </w:rPr>
  </w:style>
  <w:style w:type="paragraph" w:styleId="Ttulo4">
    <w:name w:val="heading 4"/>
    <w:next w:val="Textoindependiente"/>
    <w:qFormat/>
    <w:pPr>
      <w:widowControl w:val="0"/>
      <w:numPr>
        <w:ilvl w:val="3"/>
        <w:numId w:val="1"/>
      </w:numPr>
      <w:suppressAutoHyphens/>
      <w:spacing w:before="240" w:after="40" w:line="276" w:lineRule="auto"/>
      <w:outlineLvl w:val="3"/>
    </w:pPr>
    <w:rPr>
      <w:rFonts w:ascii="Calibri" w:hAnsi="Calibri" w:eastAsia="Droid Sans Fallback" w:cs="font1408"/>
      <w:b/>
      <w:kern w:val="1"/>
      <w:sz w:val="22"/>
      <w:szCs w:val="22"/>
      <w:lang w:val="es-CL" w:eastAsia="es-CL"/>
    </w:rPr>
  </w:style>
  <w:style w:type="paragraph" w:styleId="Ttulo5">
    <w:name w:val="heading 5"/>
    <w:next w:val="Textoindependiente"/>
    <w:qFormat/>
    <w:pPr>
      <w:widowControl w:val="0"/>
      <w:numPr>
        <w:ilvl w:val="4"/>
        <w:numId w:val="1"/>
      </w:numPr>
      <w:suppressAutoHyphens/>
      <w:spacing w:before="220" w:after="40" w:line="276" w:lineRule="auto"/>
      <w:outlineLvl w:val="4"/>
    </w:pPr>
    <w:rPr>
      <w:rFonts w:ascii="Calibri" w:hAnsi="Calibri" w:eastAsia="Droid Sans Fallback" w:cs="font1408"/>
      <w:b/>
      <w:kern w:val="1"/>
      <w:sz w:val="22"/>
      <w:szCs w:val="22"/>
      <w:lang w:val="es-CL" w:eastAsia="es-CL"/>
    </w:rPr>
  </w:style>
  <w:style w:type="paragraph" w:styleId="Ttulo6">
    <w:name w:val="heading 6"/>
    <w:next w:val="Textoindependiente"/>
    <w:qFormat/>
    <w:pPr>
      <w:widowControl w:val="0"/>
      <w:numPr>
        <w:ilvl w:val="5"/>
        <w:numId w:val="1"/>
      </w:numPr>
      <w:suppressAutoHyphens/>
      <w:spacing w:before="200" w:after="40" w:line="276" w:lineRule="auto"/>
      <w:outlineLvl w:val="5"/>
    </w:pPr>
    <w:rPr>
      <w:rFonts w:ascii="Calibri" w:hAnsi="Calibri" w:eastAsia="Droid Sans Fallback" w:cs="font1408"/>
      <w:b/>
      <w:kern w:val="1"/>
      <w:szCs w:val="22"/>
      <w:lang w:val="es-CL" w:eastAsia="es-CL"/>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WW8Num1z0" w:customStyle="1">
    <w:name w:val="WW8Num1z0"/>
  </w:style>
  <w:style w:type="character" w:styleId="WW8Num1z1" w:customStyle="1">
    <w:name w:val="WW8Num1z1"/>
  </w:style>
  <w:style w:type="character" w:styleId="WW8Num1z2" w:customStyle="1">
    <w:name w:val="WW8Num1z2"/>
  </w:style>
  <w:style w:type="character" w:styleId="WW8Num1z3" w:customStyle="1">
    <w:name w:val="WW8Num1z3"/>
  </w:style>
  <w:style w:type="character" w:styleId="WW8Num1z4" w:customStyle="1">
    <w:name w:val="WW8Num1z4"/>
  </w:style>
  <w:style w:type="character" w:styleId="WW8Num1z5" w:customStyle="1">
    <w:name w:val="WW8Num1z5"/>
  </w:style>
  <w:style w:type="character" w:styleId="WW8Num1z6" w:customStyle="1">
    <w:name w:val="WW8Num1z6"/>
  </w:style>
  <w:style w:type="character" w:styleId="WW8Num1z7" w:customStyle="1">
    <w:name w:val="WW8Num1z7"/>
  </w:style>
  <w:style w:type="character" w:styleId="WW8Num1z8" w:customStyle="1">
    <w:name w:val="WW8Num1z8"/>
  </w:style>
  <w:style w:type="character" w:styleId="WW8Num2z0" w:customStyle="1">
    <w:name w:val="WW8Num2z0"/>
  </w:style>
  <w:style w:type="character" w:styleId="WW8Num2z1" w:customStyle="1">
    <w:name w:val="WW8Num2z1"/>
  </w:style>
  <w:style w:type="character" w:styleId="WW8Num2z2" w:customStyle="1">
    <w:name w:val="WW8Num2z2"/>
  </w:style>
  <w:style w:type="character" w:styleId="WW8Num2z3" w:customStyle="1">
    <w:name w:val="WW8Num2z3"/>
  </w:style>
  <w:style w:type="character" w:styleId="WW8Num2z4" w:customStyle="1">
    <w:name w:val="WW8Num2z4"/>
  </w:style>
  <w:style w:type="character" w:styleId="WW8Num2z5" w:customStyle="1">
    <w:name w:val="WW8Num2z5"/>
  </w:style>
  <w:style w:type="character" w:styleId="WW8Num2z6" w:customStyle="1">
    <w:name w:val="WW8Num2z6"/>
  </w:style>
  <w:style w:type="character" w:styleId="WW8Num2z7" w:customStyle="1">
    <w:name w:val="WW8Num2z7"/>
  </w:style>
  <w:style w:type="character" w:styleId="WW8Num2z8" w:customStyle="1">
    <w:name w:val="WW8Num2z8"/>
  </w:style>
  <w:style w:type="character" w:styleId="WW8Num3z0" w:customStyle="1">
    <w:name w:val="WW8Num3z0"/>
    <w:rPr>
      <w:rFonts w:ascii="Symbol" w:hAnsi="Symbol" w:cs="Symbol"/>
      <w:b/>
      <w:sz w:val="22"/>
    </w:rPr>
  </w:style>
  <w:style w:type="character" w:styleId="WW8Num3z1" w:customStyle="1">
    <w:name w:val="WW8Num3z1"/>
    <w:rPr>
      <w:rFonts w:ascii="Courier New" w:hAnsi="Courier New" w:cs="Courier New"/>
    </w:rPr>
  </w:style>
  <w:style w:type="character" w:styleId="WW8Num3z2" w:customStyle="1">
    <w:name w:val="WW8Num3z2"/>
  </w:style>
  <w:style w:type="character" w:styleId="WW8Num3z3" w:customStyle="1">
    <w:name w:val="WW8Num3z3"/>
  </w:style>
  <w:style w:type="character" w:styleId="WW8Num3z4" w:customStyle="1">
    <w:name w:val="WW8Num3z4"/>
  </w:style>
  <w:style w:type="character" w:styleId="WW8Num3z5" w:customStyle="1">
    <w:name w:val="WW8Num3z5"/>
  </w:style>
  <w:style w:type="character" w:styleId="WW8Num3z6" w:customStyle="1">
    <w:name w:val="WW8Num3z6"/>
  </w:style>
  <w:style w:type="character" w:styleId="WW8Num3z7" w:customStyle="1">
    <w:name w:val="WW8Num3z7"/>
  </w:style>
  <w:style w:type="character" w:styleId="WW8Num3z8" w:customStyle="1">
    <w:name w:val="WW8Num3z8"/>
  </w:style>
  <w:style w:type="character" w:styleId="WW8Num4z0" w:customStyle="1">
    <w:name w:val="WW8Num4z0"/>
  </w:style>
  <w:style w:type="character" w:styleId="WW8Num4z1" w:customStyle="1">
    <w:name w:val="WW8Num4z1"/>
    <w:rPr>
      <w:rFonts w:eastAsia="Calibri" w:cs="Calibri"/>
      <w:b/>
      <w:sz w:val="22"/>
    </w:rPr>
  </w:style>
  <w:style w:type="character" w:styleId="WW8Num5z0" w:customStyle="1">
    <w:name w:val="WW8Num5z0"/>
    <w:rPr>
      <w:rFonts w:eastAsia="Calibri" w:cs="Calibri"/>
    </w:rPr>
  </w:style>
  <w:style w:type="character" w:styleId="WW8Num5z1" w:customStyle="1">
    <w:name w:val="WW8Num5z1"/>
  </w:style>
  <w:style w:type="character" w:styleId="WW8Num5z2" w:customStyle="1">
    <w:name w:val="WW8Num5z2"/>
  </w:style>
  <w:style w:type="character" w:styleId="WW8Num5z3" w:customStyle="1">
    <w:name w:val="WW8Num5z3"/>
  </w:style>
  <w:style w:type="character" w:styleId="WW8Num5z4" w:customStyle="1">
    <w:name w:val="WW8Num5z4"/>
  </w:style>
  <w:style w:type="character" w:styleId="WW8Num5z5" w:customStyle="1">
    <w:name w:val="WW8Num5z5"/>
  </w:style>
  <w:style w:type="character" w:styleId="WW8Num5z6" w:customStyle="1">
    <w:name w:val="WW8Num5z6"/>
  </w:style>
  <w:style w:type="character" w:styleId="WW8Num5z7" w:customStyle="1">
    <w:name w:val="WW8Num5z7"/>
  </w:style>
  <w:style w:type="character" w:styleId="WW8Num5z8" w:customStyle="1">
    <w:name w:val="WW8Num5z8"/>
  </w:style>
  <w:style w:type="character" w:styleId="WW8Num6z0" w:customStyle="1">
    <w:name w:val="WW8Num6z0"/>
    <w:rPr>
      <w:rFonts w:ascii="Calibri" w:hAnsi="Calibri" w:eastAsia="Calibri" w:cs="Calibri"/>
      <w:b/>
      <w:sz w:val="22"/>
    </w:rPr>
  </w:style>
  <w:style w:type="character" w:styleId="WW8Num7z0" w:customStyle="1">
    <w:name w:val="WW8Num7z0"/>
    <w:rPr>
      <w:rFonts w:eastAsia="Calibri" w:cs="Calibri"/>
      <w:b/>
      <w:sz w:val="22"/>
    </w:rPr>
  </w:style>
  <w:style w:type="character" w:styleId="WW8Num8z0" w:customStyle="1">
    <w:name w:val="WW8Num8z0"/>
    <w:rPr>
      <w:rFonts w:ascii="Symbol" w:hAnsi="Symbol" w:cs="OpenSymbol"/>
      <w:color w:val="000000"/>
      <w:lang w:val="es-ES"/>
    </w:rPr>
  </w:style>
  <w:style w:type="character" w:styleId="WW8Num8z1" w:customStyle="1">
    <w:name w:val="WW8Num8z1"/>
    <w:rPr>
      <w:rFonts w:ascii="OpenSymbol" w:hAnsi="OpenSymbol" w:cs="OpenSymbol"/>
    </w:rPr>
  </w:style>
  <w:style w:type="character" w:styleId="WW8Num9z0" w:customStyle="1">
    <w:name w:val="WW8Num9z0"/>
    <w:rPr>
      <w:rFonts w:ascii="Symbol" w:hAnsi="Symbol" w:cs="OpenSymbol"/>
    </w:rPr>
  </w:style>
  <w:style w:type="character" w:styleId="WW8Num9z1" w:customStyle="1">
    <w:name w:val="WW8Num9z1"/>
    <w:rPr>
      <w:rFonts w:ascii="OpenSymbol" w:hAnsi="OpenSymbol" w:cs="OpenSymbol"/>
    </w:rPr>
  </w:style>
  <w:style w:type="character" w:styleId="WW8Num10z0" w:customStyle="1">
    <w:name w:val="WW8Num10z0"/>
    <w:rPr>
      <w:rFonts w:ascii="Symbol" w:hAnsi="Symbol" w:cs="OpenSymbol"/>
    </w:rPr>
  </w:style>
  <w:style w:type="character" w:styleId="WW8Num10z1" w:customStyle="1">
    <w:name w:val="WW8Num10z1"/>
    <w:rPr>
      <w:rFonts w:ascii="OpenSymbol" w:hAnsi="OpenSymbol" w:cs="OpenSymbol"/>
    </w:rPr>
  </w:style>
  <w:style w:type="character" w:styleId="WW8Num11z0" w:customStyle="1">
    <w:name w:val="WW8Num11z0"/>
    <w:rPr>
      <w:rFonts w:ascii="Symbol" w:hAnsi="Symbol" w:cs="OpenSymbol"/>
    </w:rPr>
  </w:style>
  <w:style w:type="character" w:styleId="WW8Num11z1" w:customStyle="1">
    <w:name w:val="WW8Num11z1"/>
    <w:rPr>
      <w:rFonts w:ascii="OpenSymbol" w:hAnsi="OpenSymbol" w:cs="OpenSymbol"/>
    </w:rPr>
  </w:style>
  <w:style w:type="character" w:styleId="WW8Num12z0" w:customStyle="1">
    <w:name w:val="WW8Num12z0"/>
    <w:rPr>
      <w:rFonts w:ascii="Symbol" w:hAnsi="Symbol" w:cs="OpenSymbol"/>
      <w:color w:val="000000"/>
      <w:sz w:val="22"/>
      <w:lang w:val="es-ES"/>
    </w:rPr>
  </w:style>
  <w:style w:type="character" w:styleId="WW8Num12z1" w:customStyle="1">
    <w:name w:val="WW8Num12z1"/>
    <w:rPr>
      <w:rFonts w:ascii="OpenSymbol" w:hAnsi="OpenSymbol" w:cs="OpenSymbol"/>
    </w:rPr>
  </w:style>
  <w:style w:type="character" w:styleId="WW8Num13z0" w:customStyle="1">
    <w:name w:val="WW8Num13z0"/>
    <w:rPr>
      <w:rFonts w:ascii="Symbol" w:hAnsi="Symbol" w:cs="OpenSymbol"/>
    </w:rPr>
  </w:style>
  <w:style w:type="character" w:styleId="WW8Num13z1" w:customStyle="1">
    <w:name w:val="WW8Num13z1"/>
    <w:rPr>
      <w:rFonts w:ascii="OpenSymbol" w:hAnsi="OpenSymbol" w:cs="OpenSymbol"/>
    </w:rPr>
  </w:style>
  <w:style w:type="character" w:styleId="WW8Num14z0" w:customStyle="1">
    <w:name w:val="WW8Num14z0"/>
    <w:rPr>
      <w:rFonts w:ascii="Symbol" w:hAnsi="Symbol" w:cs="OpenSymbol"/>
    </w:rPr>
  </w:style>
  <w:style w:type="character" w:styleId="WW8Num14z1" w:customStyle="1">
    <w:name w:val="WW8Num14z1"/>
    <w:rPr>
      <w:rFonts w:ascii="OpenSymbol" w:hAnsi="OpenSymbol" w:cs="OpenSymbol"/>
    </w:rPr>
  </w:style>
  <w:style w:type="character" w:styleId="WW8Num15z0" w:customStyle="1">
    <w:name w:val="WW8Num15z0"/>
    <w:rPr>
      <w:rFonts w:ascii="Symbol" w:hAnsi="Symbol" w:cs="OpenSymbol"/>
    </w:rPr>
  </w:style>
  <w:style w:type="character" w:styleId="WW8Num15z1" w:customStyle="1">
    <w:name w:val="WW8Num15z1"/>
    <w:rPr>
      <w:rFonts w:ascii="OpenSymbol" w:hAnsi="OpenSymbol" w:cs="OpenSymbol"/>
    </w:rPr>
  </w:style>
  <w:style w:type="character" w:styleId="WW8Num16z0" w:customStyle="1">
    <w:name w:val="WW8Num16z0"/>
    <w:rPr>
      <w:rFonts w:ascii="Symbol" w:hAnsi="Symbol" w:cs="OpenSymbol"/>
    </w:rPr>
  </w:style>
  <w:style w:type="character" w:styleId="WW8Num16z1" w:customStyle="1">
    <w:name w:val="WW8Num16z1"/>
    <w:rPr>
      <w:rFonts w:ascii="OpenSymbol" w:hAnsi="OpenSymbol" w:cs="OpenSymbol"/>
    </w:rPr>
  </w:style>
  <w:style w:type="character" w:styleId="WW8Num17z0" w:customStyle="1">
    <w:name w:val="WW8Num17z0"/>
    <w:rPr>
      <w:rFonts w:ascii="Symbol" w:hAnsi="Symbol" w:cs="OpenSymbol"/>
    </w:rPr>
  </w:style>
  <w:style w:type="character" w:styleId="WW8Num17z1" w:customStyle="1">
    <w:name w:val="WW8Num17z1"/>
    <w:rPr>
      <w:rFonts w:ascii="OpenSymbol" w:hAnsi="OpenSymbol" w:cs="OpenSymbol"/>
    </w:rPr>
  </w:style>
  <w:style w:type="character" w:styleId="WW8Num18z0" w:customStyle="1">
    <w:name w:val="WW8Num18z0"/>
    <w:rPr>
      <w:rFonts w:ascii="Symbol" w:hAnsi="Symbol" w:cs="OpenSymbol"/>
    </w:rPr>
  </w:style>
  <w:style w:type="character" w:styleId="WW8Num18z1" w:customStyle="1">
    <w:name w:val="WW8Num18z1"/>
    <w:rPr>
      <w:rFonts w:ascii="OpenSymbol" w:hAnsi="OpenSymbol" w:cs="OpenSymbol"/>
    </w:rPr>
  </w:style>
  <w:style w:type="character" w:styleId="WW8Num19z0" w:customStyle="1">
    <w:name w:val="WW8Num19z0"/>
    <w:rPr>
      <w:rFonts w:ascii="Symbol" w:hAnsi="Symbol" w:cs="OpenSymbol"/>
    </w:rPr>
  </w:style>
  <w:style w:type="character" w:styleId="WW8Num19z1" w:customStyle="1">
    <w:name w:val="WW8Num19z1"/>
    <w:rPr>
      <w:rFonts w:ascii="OpenSymbol" w:hAnsi="OpenSymbol" w:cs="OpenSymbol"/>
    </w:rPr>
  </w:style>
  <w:style w:type="character" w:styleId="WW8Num20z0" w:customStyle="1">
    <w:name w:val="WW8Num20z0"/>
    <w:rPr>
      <w:rFonts w:ascii="Symbol" w:hAnsi="Symbol" w:cs="OpenSymbol"/>
    </w:rPr>
  </w:style>
  <w:style w:type="character" w:styleId="WW8Num20z1" w:customStyle="1">
    <w:name w:val="WW8Num20z1"/>
    <w:rPr>
      <w:rFonts w:ascii="OpenSymbol" w:hAnsi="OpenSymbol" w:cs="OpenSymbol"/>
    </w:rPr>
  </w:style>
  <w:style w:type="character" w:styleId="WW8Num4z2" w:customStyle="1">
    <w:name w:val="WW8Num4z2"/>
  </w:style>
  <w:style w:type="character" w:styleId="WW8Num4z3" w:customStyle="1">
    <w:name w:val="WW8Num4z3"/>
  </w:style>
  <w:style w:type="character" w:styleId="WW8Num4z4" w:customStyle="1">
    <w:name w:val="WW8Num4z4"/>
  </w:style>
  <w:style w:type="character" w:styleId="WW8Num4z5" w:customStyle="1">
    <w:name w:val="WW8Num4z5"/>
  </w:style>
  <w:style w:type="character" w:styleId="WW8Num4z6" w:customStyle="1">
    <w:name w:val="WW8Num4z6"/>
  </w:style>
  <w:style w:type="character" w:styleId="WW8Num4z7" w:customStyle="1">
    <w:name w:val="WW8Num4z7"/>
  </w:style>
  <w:style w:type="character" w:styleId="WW8Num4z8" w:customStyle="1">
    <w:name w:val="WW8Num4z8"/>
  </w:style>
  <w:style w:type="character" w:styleId="WW8Num7z1" w:customStyle="1">
    <w:name w:val="WW8Num7z1"/>
    <w:rPr>
      <w:rFonts w:ascii="OpenSymbol" w:hAnsi="OpenSymbol" w:cs="OpenSymbol"/>
    </w:rPr>
  </w:style>
  <w:style w:type="character" w:styleId="WW8Num6z1" w:customStyle="1">
    <w:name w:val="WW8Num6z1"/>
    <w:rPr>
      <w:rFonts w:ascii="Courier New" w:hAnsi="Courier New" w:cs="Courier New"/>
    </w:rPr>
  </w:style>
  <w:style w:type="character" w:styleId="WW8Num6z2" w:customStyle="1">
    <w:name w:val="WW8Num6z2"/>
    <w:rPr>
      <w:rFonts w:ascii="Wingdings" w:hAnsi="Wingdings" w:cs="Wingdings"/>
    </w:rPr>
  </w:style>
  <w:style w:type="character" w:styleId="WW8Num7z2" w:customStyle="1">
    <w:name w:val="WW8Num7z2"/>
  </w:style>
  <w:style w:type="character" w:styleId="WW8Num7z3" w:customStyle="1">
    <w:name w:val="WW8Num7z3"/>
  </w:style>
  <w:style w:type="character" w:styleId="WW8Num7z4" w:customStyle="1">
    <w:name w:val="WW8Num7z4"/>
  </w:style>
  <w:style w:type="character" w:styleId="WW8Num7z5" w:customStyle="1">
    <w:name w:val="WW8Num7z5"/>
  </w:style>
  <w:style w:type="character" w:styleId="WW8Num7z6" w:customStyle="1">
    <w:name w:val="WW8Num7z6"/>
  </w:style>
  <w:style w:type="character" w:styleId="WW8Num7z7" w:customStyle="1">
    <w:name w:val="WW8Num7z7"/>
  </w:style>
  <w:style w:type="character" w:styleId="WW8Num7z8" w:customStyle="1">
    <w:name w:val="WW8Num7z8"/>
  </w:style>
  <w:style w:type="character" w:styleId="WW8Num14z2" w:customStyle="1">
    <w:name w:val="WW8Num14z2"/>
  </w:style>
  <w:style w:type="character" w:styleId="WW8Num14z3" w:customStyle="1">
    <w:name w:val="WW8Num14z3"/>
  </w:style>
  <w:style w:type="character" w:styleId="WW8Num14z4" w:customStyle="1">
    <w:name w:val="WW8Num14z4"/>
  </w:style>
  <w:style w:type="character" w:styleId="WW8Num14z5" w:customStyle="1">
    <w:name w:val="WW8Num14z5"/>
  </w:style>
  <w:style w:type="character" w:styleId="WW8Num14z6" w:customStyle="1">
    <w:name w:val="WW8Num14z6"/>
  </w:style>
  <w:style w:type="character" w:styleId="WW8Num14z7" w:customStyle="1">
    <w:name w:val="WW8Num14z7"/>
  </w:style>
  <w:style w:type="character" w:styleId="WW8Num14z8" w:customStyle="1">
    <w:name w:val="WW8Num14z8"/>
  </w:style>
  <w:style w:type="character" w:styleId="DefaultParagraphFont" w:customStyle="1">
    <w:name w:val="Default Paragraph Font0"/>
  </w:style>
  <w:style w:type="character" w:styleId="TextodegloboCar" w:customStyle="1">
    <w:name w:val="Texto de globo Car"/>
    <w:rPr>
      <w:rFonts w:ascii="Tahoma" w:hAnsi="Tahoma" w:cs="Tahoma"/>
      <w:sz w:val="16"/>
      <w:szCs w:val="16"/>
    </w:rPr>
  </w:style>
  <w:style w:type="character" w:styleId="EncabezadoCar" w:customStyle="1">
    <w:name w:val="Encabezado Car"/>
    <w:basedOn w:val="DefaultParagraphFont"/>
  </w:style>
  <w:style w:type="character" w:styleId="PiedepginaCar" w:customStyle="1">
    <w:name w:val="Pie de página Car"/>
    <w:basedOn w:val="DefaultParagraphFont"/>
  </w:style>
  <w:style w:type="character" w:styleId="apple-converted-space" w:customStyle="1">
    <w:name w:val="apple-converted-space"/>
    <w:basedOn w:val="DefaultParagraphFont"/>
  </w:style>
  <w:style w:type="character" w:styleId="Hipervnculo">
    <w:name w:val="Hyperlink"/>
    <w:rPr>
      <w:color w:val="0000FF"/>
      <w:u w:val="single"/>
      <w:lang/>
    </w:rPr>
  </w:style>
  <w:style w:type="character" w:styleId="Ttulo1Car" w:customStyle="1">
    <w:name w:val="Título 1 Car"/>
    <w:rPr>
      <w:rFonts w:ascii="Times New Roman" w:hAnsi="Times New Roman" w:eastAsia="Times New Roman" w:cs="Times New Roman"/>
      <w:b/>
      <w:color w:val="000000"/>
      <w:sz w:val="48"/>
    </w:rPr>
  </w:style>
  <w:style w:type="character" w:styleId="ListLabel1" w:customStyle="1">
    <w:name w:val="ListLabel 1"/>
    <w:rPr>
      <w:b/>
      <w:sz w:val="22"/>
    </w:rPr>
  </w:style>
  <w:style w:type="character" w:styleId="ListLabel2" w:customStyle="1">
    <w:name w:val="ListLabel 2"/>
    <w:rPr>
      <w:rFonts w:cs="Courier New"/>
    </w:rPr>
  </w:style>
  <w:style w:type="character" w:styleId="ListLabel3" w:customStyle="1">
    <w:name w:val="ListLabel 3"/>
    <w:rPr>
      <w:rFonts w:eastAsia="Calibri" w:cs="Calibri"/>
      <w:b/>
      <w:sz w:val="22"/>
    </w:rPr>
  </w:style>
  <w:style w:type="character" w:styleId="ListLabel4" w:customStyle="1">
    <w:name w:val="ListLabel 4"/>
    <w:rPr>
      <w:rFonts w:eastAsia="Calibri" w:cs="Calibri"/>
    </w:rPr>
  </w:style>
  <w:style w:type="character" w:styleId="ListLabel5" w:customStyle="1">
    <w:name w:val="ListLabel 5"/>
    <w:rPr>
      <w:rFonts w:eastAsia="Arial" w:cs="Arial"/>
      <w:b w:val="0"/>
      <w:i w:val="0"/>
      <w:caps w:val="0"/>
      <w:smallCaps w:val="0"/>
      <w:strike w:val="0"/>
      <w:dstrike w:val="0"/>
      <w:color w:val="000000"/>
      <w:position w:val="0"/>
      <w:sz w:val="22"/>
      <w:u w:val="none"/>
      <w:vertAlign w:val="baseline"/>
    </w:rPr>
  </w:style>
  <w:style w:type="character" w:styleId="ListLabel6" w:customStyle="1">
    <w:name w:val="ListLabel 6"/>
    <w:rPr>
      <w:b/>
      <w:i w:val="0"/>
    </w:rPr>
  </w:style>
  <w:style w:type="character" w:styleId="ListLabel7" w:customStyle="1">
    <w:name w:val="ListLabel 7"/>
    <w:rPr>
      <w:b w:val="0"/>
      <w:i w:val="0"/>
      <w:sz w:val="22"/>
      <w:szCs w:val="22"/>
    </w:rPr>
  </w:style>
  <w:style w:type="character" w:styleId="ListLabel8" w:customStyle="1">
    <w:name w:val="ListLabel 8"/>
    <w:rPr>
      <w:rFonts w:cs="Courier New"/>
      <w:b/>
    </w:rPr>
  </w:style>
  <w:style w:type="character" w:styleId="ListLabel9" w:customStyle="1">
    <w:name w:val="ListLabel 9"/>
    <w:rPr>
      <w:b w:val="0"/>
    </w:rPr>
  </w:style>
  <w:style w:type="character" w:styleId="ListLabel10" w:customStyle="1">
    <w:name w:val="ListLabel 10"/>
    <w:rPr>
      <w:b/>
    </w:rPr>
  </w:style>
  <w:style w:type="character" w:styleId="ListLabel11" w:customStyle="1">
    <w:name w:val="ListLabel 11"/>
    <w:rPr>
      <w:b w:val="0"/>
      <w:i/>
    </w:rPr>
  </w:style>
  <w:style w:type="character" w:styleId="NumberingSymbols" w:customStyle="1">
    <w:name w:val="Numbering Symbols"/>
  </w:style>
  <w:style w:type="character" w:styleId="Bullets" w:customStyle="1">
    <w:name w:val="Bullets"/>
    <w:rPr>
      <w:rFonts w:ascii="OpenSymbol" w:hAnsi="OpenSymbol" w:eastAsia="OpenSymbol" w:cs="OpenSymbol"/>
    </w:rPr>
  </w:style>
  <w:style w:type="paragraph" w:styleId="Heading" w:customStyle="1">
    <w:name w:val="Heading"/>
    <w:basedOn w:val="Normal"/>
    <w:next w:val="Textoindependiente"/>
    <w:pPr>
      <w:keepNext/>
      <w:spacing w:before="240" w:after="120"/>
    </w:pPr>
    <w:rPr>
      <w:rFonts w:ascii="Liberation Sans" w:hAnsi="Liberation Sans" w:cs="FreeSans"/>
      <w:sz w:val="28"/>
      <w:szCs w:val="28"/>
    </w:rPr>
  </w:style>
  <w:style w:type="paragraph" w:styleId="Textoindependiente">
    <w:name w:val="Body Text"/>
    <w:basedOn w:val="Normal"/>
    <w:pPr>
      <w:spacing w:after="140" w:line="288" w:lineRule="auto"/>
    </w:pPr>
  </w:style>
  <w:style w:type="paragraph" w:styleId="Lista">
    <w:name w:val="List"/>
    <w:basedOn w:val="Textoindependiente"/>
    <w:rPr>
      <w:rFonts w:cs="FreeSans"/>
    </w:rPr>
  </w:style>
  <w:style w:type="paragraph" w:styleId="Descripcin">
    <w:name w:val="caption"/>
    <w:basedOn w:val="Normal"/>
    <w:qFormat/>
    <w:pPr>
      <w:suppressLineNumbers/>
      <w:spacing w:before="120" w:after="120"/>
    </w:pPr>
    <w:rPr>
      <w:rFonts w:cs="FreeSans"/>
      <w:i/>
      <w:iCs/>
      <w:sz w:val="24"/>
      <w:szCs w:val="24"/>
    </w:rPr>
  </w:style>
  <w:style w:type="paragraph" w:styleId="Index" w:customStyle="1">
    <w:name w:val="Index"/>
    <w:basedOn w:val="Normal"/>
    <w:pPr>
      <w:suppressLineNumbers/>
    </w:pPr>
    <w:rPr>
      <w:rFonts w:cs="FreeSans"/>
    </w:rPr>
  </w:style>
  <w:style w:type="paragraph" w:styleId="Normal1" w:customStyle="1">
    <w:name w:val="Normal1"/>
    <w:pPr>
      <w:suppressAutoHyphens/>
    </w:pPr>
    <w:rPr>
      <w:color w:val="000000"/>
      <w:kern w:val="1"/>
      <w:sz w:val="24"/>
      <w:szCs w:val="22"/>
      <w:lang w:val="es-CL" w:eastAsia="es-CL"/>
    </w:rPr>
  </w:style>
  <w:style w:type="paragraph" w:styleId="Ttulo">
    <w:name w:val="Title"/>
    <w:basedOn w:val="Normal1"/>
    <w:next w:val="Normal1"/>
    <w:qFormat/>
    <w:pPr>
      <w:spacing w:before="480" w:after="120"/>
    </w:pPr>
    <w:rPr>
      <w:b/>
      <w:sz w:val="72"/>
    </w:rPr>
  </w:style>
  <w:style w:type="paragraph" w:styleId="Subttulo">
    <w:name w:val="Subtitle"/>
    <w:basedOn w:val="Normal1"/>
    <w:next w:val="Normal1"/>
    <w:qFormat/>
    <w:pPr>
      <w:spacing w:before="360" w:after="80"/>
    </w:pPr>
    <w:rPr>
      <w:rFonts w:ascii="Georgia" w:hAnsi="Georgia" w:eastAsia="Georgia" w:cs="Georgia"/>
      <w:i/>
      <w:color w:val="666666"/>
      <w:sz w:val="48"/>
    </w:rPr>
  </w:style>
  <w:style w:type="paragraph" w:styleId="BalloonText" w:customStyle="1">
    <w:name w:val="Balloon Text"/>
    <w:basedOn w:val="Normal"/>
    <w:pPr>
      <w:spacing w:after="0" w:line="240" w:lineRule="auto"/>
    </w:pPr>
    <w:rPr>
      <w:rFonts w:ascii="Tahoma" w:hAnsi="Tahoma" w:cs="Tahoma"/>
      <w:sz w:val="16"/>
      <w:szCs w:val="16"/>
    </w:rPr>
  </w:style>
  <w:style w:type="paragraph" w:styleId="Encabezado">
    <w:name w:val="header"/>
    <w:basedOn w:val="Normal"/>
    <w:pPr>
      <w:tabs>
        <w:tab w:val="center" w:pos="4419"/>
        <w:tab w:val="right" w:pos="8838"/>
      </w:tabs>
      <w:spacing w:after="0" w:line="240" w:lineRule="auto"/>
    </w:pPr>
  </w:style>
  <w:style w:type="paragraph" w:styleId="Piedepgina">
    <w:name w:val="footer"/>
    <w:basedOn w:val="Normal"/>
    <w:pPr>
      <w:tabs>
        <w:tab w:val="center" w:pos="4419"/>
        <w:tab w:val="right" w:pos="8838"/>
      </w:tabs>
      <w:spacing w:after="0" w:line="240" w:lineRule="auto"/>
    </w:pPr>
  </w:style>
  <w:style w:type="paragraph" w:styleId="ListParagraph" w:customStyle="1">
    <w:name w:val="List Paragraph"/>
    <w:basedOn w:val="Normal"/>
    <w:pPr>
      <w:ind w:left="720"/>
      <w:contextualSpacing/>
    </w:pPr>
  </w:style>
  <w:style w:type="paragraph" w:styleId="FrameContents" w:customStyle="1">
    <w:name w:val="Frame Contents"/>
    <w:basedOn w:val="Normal"/>
  </w:style>
  <w:style w:type="paragraph" w:styleId="TableContents" w:customStyle="1">
    <w:name w:val="Table Contents"/>
    <w:basedOn w:val="Normal"/>
    <w:pPr>
      <w:suppressLineNumbers/>
    </w:pPr>
  </w:style>
  <w:style w:type="paragraph" w:styleId="TableHeading" w:customStyle="1">
    <w:name w:val="Table Heading"/>
    <w:basedOn w:val="TableContents"/>
    <w:pPr>
      <w:jc w:val="center"/>
    </w:pPr>
    <w:rPr>
      <w:b/>
      <w:bCs/>
    </w:rPr>
  </w:style>
  <w:style w:type="table" w:styleId="Tablaconcuadrcula">
    <w:name w:val="Table Grid"/>
    <w:basedOn w:val="Tablanormal"/>
    <w:uiPriority w:val="59"/>
    <w:rsid w:val="00BC647B"/>
    <w:rPr>
      <w:rFonts w:ascii="Calibri" w:hAnsi="Calibri"/>
      <w:sz w:val="22"/>
      <w:szCs w:val="22"/>
      <w:lang w:val="es-CL" w:eastAsia="es-CL"/>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Refdecomentario">
    <w:name w:val="annotation reference"/>
    <w:uiPriority w:val="99"/>
    <w:semiHidden/>
    <w:unhideWhenUsed/>
    <w:rsid w:val="003E5C6D"/>
    <w:rPr>
      <w:sz w:val="16"/>
      <w:szCs w:val="16"/>
    </w:rPr>
  </w:style>
  <w:style w:type="paragraph" w:styleId="Textocomentario">
    <w:name w:val="annotation text"/>
    <w:basedOn w:val="Normal"/>
    <w:link w:val="TextocomentarioCar"/>
    <w:uiPriority w:val="99"/>
    <w:semiHidden/>
    <w:unhideWhenUsed/>
    <w:rsid w:val="003E5C6D"/>
    <w:rPr>
      <w:rFonts w:cs="Times New Roman"/>
      <w:sz w:val="20"/>
      <w:szCs w:val="20"/>
    </w:rPr>
  </w:style>
  <w:style w:type="character" w:styleId="TextocomentarioCar" w:customStyle="1">
    <w:name w:val="Texto comentario Car"/>
    <w:link w:val="Textocomentario"/>
    <w:uiPriority w:val="99"/>
    <w:semiHidden/>
    <w:rsid w:val="003E5C6D"/>
    <w:rPr>
      <w:rFonts w:ascii="Calibri" w:hAnsi="Calibri" w:eastAsia="Droid Sans Fallback" w:cs="font1408"/>
      <w:kern w:val="1"/>
      <w:lang w:val="es-CL" w:eastAsia="es-CL"/>
    </w:rPr>
  </w:style>
  <w:style w:type="paragraph" w:styleId="Asuntodelcomentario">
    <w:name w:val="annotation subject"/>
    <w:basedOn w:val="Textocomentario"/>
    <w:next w:val="Textocomentario"/>
    <w:link w:val="AsuntodelcomentarioCar"/>
    <w:uiPriority w:val="99"/>
    <w:semiHidden/>
    <w:unhideWhenUsed/>
    <w:rsid w:val="003E5C6D"/>
    <w:rPr>
      <w:b/>
      <w:bCs/>
    </w:rPr>
  </w:style>
  <w:style w:type="character" w:styleId="AsuntodelcomentarioCar" w:customStyle="1">
    <w:name w:val="Asunto del comentario Car"/>
    <w:link w:val="Asuntodelcomentario"/>
    <w:uiPriority w:val="99"/>
    <w:semiHidden/>
    <w:rsid w:val="003E5C6D"/>
    <w:rPr>
      <w:rFonts w:ascii="Calibri" w:hAnsi="Calibri" w:eastAsia="Droid Sans Fallback" w:cs="font1408"/>
      <w:b/>
      <w:bCs/>
      <w:kern w:val="1"/>
      <w:lang w:val="es-CL" w:eastAsia="es-CL"/>
    </w:rPr>
  </w:style>
  <w:style w:type="paragraph" w:styleId="Textodeglobo">
    <w:name w:val="Balloon Text0"/>
    <w:basedOn w:val="Normal"/>
    <w:link w:val="TextodegloboCar1"/>
    <w:uiPriority w:val="99"/>
    <w:semiHidden/>
    <w:unhideWhenUsed/>
    <w:rsid w:val="003E5C6D"/>
    <w:pPr>
      <w:spacing w:after="0" w:line="240" w:lineRule="auto"/>
    </w:pPr>
    <w:rPr>
      <w:rFonts w:ascii="Tahoma" w:hAnsi="Tahoma" w:cs="Times New Roman"/>
      <w:sz w:val="16"/>
      <w:szCs w:val="16"/>
    </w:rPr>
  </w:style>
  <w:style w:type="character" w:styleId="TextodegloboCar1" w:customStyle="1">
    <w:name w:val="Texto de globo Car1"/>
    <w:link w:val="Textodeglobo"/>
    <w:uiPriority w:val="99"/>
    <w:semiHidden/>
    <w:rsid w:val="003E5C6D"/>
    <w:rPr>
      <w:rFonts w:ascii="Tahoma" w:hAnsi="Tahoma" w:eastAsia="Droid Sans Fallback" w:cs="Tahoma"/>
      <w:kern w:val="1"/>
      <w:sz w:val="16"/>
      <w:szCs w:val="16"/>
      <w:lang w:val="es-CL" w:eastAsia="es-CL"/>
    </w:rPr>
  </w:style>
  <w:style w:type="character" w:styleId="WW8Num19z3" w:customStyle="1">
    <w:name w:val="WW8Num19z3"/>
    <w:rsid w:val="003941CF"/>
    <w:rPr>
      <w:rFonts w:ascii="Symbol" w:hAnsi="Symbol" w:cs="Symbol"/>
    </w:rPr>
  </w:style>
  <w:style w:type="paragraph" w:styleId="Prrafodelista">
    <w:name w:val="List Paragraph0"/>
    <w:basedOn w:val="Normal"/>
    <w:uiPriority w:val="34"/>
    <w:qFormat/>
    <w:rsid w:val="009E4521"/>
    <w:pPr>
      <w:suppressAutoHyphens w:val="0"/>
      <w:spacing w:after="0" w:line="240" w:lineRule="auto"/>
      <w:ind w:left="720"/>
      <w:contextualSpacing/>
    </w:pPr>
    <w:rPr>
      <w:rFonts w:ascii="Times New Roman" w:hAnsi="Times New Roman" w:eastAsia="Times New Roman" w:cs="Times New Roman"/>
      <w:kern w:val="0"/>
      <w:sz w:val="20"/>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9818112">
      <w:bodyDiv w:val="1"/>
      <w:marLeft w:val="0"/>
      <w:marRight w:val="0"/>
      <w:marTop w:val="0"/>
      <w:marBottom w:val="0"/>
      <w:divBdr>
        <w:top w:val="none" w:sz="0" w:space="0" w:color="auto"/>
        <w:left w:val="none" w:sz="0" w:space="0" w:color="auto"/>
        <w:bottom w:val="none" w:sz="0" w:space="0" w:color="auto"/>
        <w:right w:val="none" w:sz="0" w:space="0" w:color="auto"/>
      </w:divBdr>
    </w:div>
    <w:div w:id="11651708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header" Target="header3.xml" Id="rId13" /><Relationship Type="http://schemas.openxmlformats.org/officeDocument/2006/relationships/numbering" Target="numbering.xml" Id="rId3" /><Relationship Type="http://schemas.openxmlformats.org/officeDocument/2006/relationships/footnotes" Target="footnotes.xml" Id="rId7" /><Relationship Type="http://schemas.openxmlformats.org/officeDocument/2006/relationships/footer" Target="footer2.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footer" Target="footer1.xml" Id="rId11" /><Relationship Type="http://schemas.openxmlformats.org/officeDocument/2006/relationships/settings" Target="settings.xml" Id="rId5" /><Relationship Type="http://schemas.openxmlformats.org/officeDocument/2006/relationships/fontTable" Target="fontTable.xml" Id="rId15" /><Relationship Type="http://schemas.openxmlformats.org/officeDocument/2006/relationships/header" Target="header2.xml" Id="rId10" /><Relationship Type="http://schemas.openxmlformats.org/officeDocument/2006/relationships/styles" Target="styles.xml" Id="rId4" /><Relationship Type="http://schemas.openxmlformats.org/officeDocument/2006/relationships/header" Target="header1.xml" Id="rId9" /><Relationship Type="http://schemas.openxmlformats.org/officeDocument/2006/relationships/footer" Target="footer3.xml" Id="rId14" /></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3409C2785BD854F96D0B9B0F3D0AD6C" ma:contentTypeVersion="12" ma:contentTypeDescription="Crear nuevo documento." ma:contentTypeScope="" ma:versionID="5d1fc2a52d34bfb1264c32baa49b2068">
  <xsd:schema xmlns:xsd="http://www.w3.org/2001/XMLSchema" xmlns:xs="http://www.w3.org/2001/XMLSchema" xmlns:p="http://schemas.microsoft.com/office/2006/metadata/properties" xmlns:ns2="ca1929ea-88ef-4af4-a42a-49ae23bc053b" xmlns:ns3="e21a8dd0-391d-4a60-8e1f-429aefc5cca6" targetNamespace="http://schemas.microsoft.com/office/2006/metadata/properties" ma:root="true" ma:fieldsID="299f72c70c246b0035ae91f618ce25f3" ns2:_="" ns3:_="">
    <xsd:import namespace="ca1929ea-88ef-4af4-a42a-49ae23bc053b"/>
    <xsd:import namespace="e21a8dd0-391d-4a60-8e1f-429aefc5cc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1929ea-88ef-4af4-a42a-49ae23bc05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705287f6-a0ce-4ec6-a30b-593201b7cd1b"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21a8dd0-391d-4a60-8e1f-429aefc5cca6"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8cc3ce3-7290-4b02-a238-f997453767fc}" ma:internalName="TaxCatchAll" ma:showField="CatchAllData" ma:web="e21a8dd0-391d-4a60-8e1f-429aefc5cca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5EE6A2E-B765-40B4-8F9A-19E83723D1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1929ea-88ef-4af4-a42a-49ae23bc053b"/>
    <ds:schemaRef ds:uri="e21a8dd0-391d-4a60-8e1f-429aefc5cc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70FE69B-4F78-4F00-8886-273FEF031E6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formato_programa_cdd_20junio.docx</dc:title>
  <dc:subject/>
  <dc:creator>Carlos</dc:creator>
  <keywords/>
  <lastModifiedBy>karine bertin</lastModifiedBy>
  <revision>6</revision>
  <lastPrinted>2023-10-25T18:56:00.0000000Z</lastPrinted>
  <dcterms:created xsi:type="dcterms:W3CDTF">2026-04-07T16:53:00.0000000Z</dcterms:created>
  <dcterms:modified xsi:type="dcterms:W3CDTF">2026-04-07T18:50:42.2982042Z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Universidad de Valparaiso</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