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E2660F" w:rsidP="00DE5922" w:rsidRDefault="00E2660F" w14:paraId="694C93F9" wp14:textId="77777777">
      <w:pPr>
        <w:pStyle w:val="Normal1"/>
        <w:jc w:val="center"/>
        <w:rPr>
          <w:rFonts w:ascii="Calibri" w:hAnsi="Calibri" w:eastAsia="Cambria" w:cs="Calibri"/>
          <w:b/>
          <w:color w:val="365F91"/>
          <w:sz w:val="28"/>
        </w:rPr>
      </w:pPr>
      <w:r>
        <w:rPr>
          <w:rFonts w:ascii="Calibri" w:hAnsi="Calibri" w:eastAsia="Cambria" w:cs="Calibri"/>
          <w:b/>
          <w:color w:val="365F91"/>
          <w:sz w:val="32"/>
          <w:szCs w:val="32"/>
        </w:rPr>
        <w:t>PROGRAMA DE ASIGNATURA UV</w:t>
      </w:r>
    </w:p>
    <w:p xmlns:wp14="http://schemas.microsoft.com/office/word/2010/wordml" w:rsidR="00E2660F" w:rsidP="00BC647B" w:rsidRDefault="00E2660F" w14:paraId="2D6B86FC" wp14:textId="77777777">
      <w:pPr>
        <w:pStyle w:val="Normal1"/>
        <w:spacing w:before="480"/>
        <w:rPr>
          <w:rFonts w:ascii="Calibri" w:hAnsi="Calibri" w:cs="Calibri"/>
        </w:rPr>
      </w:pPr>
      <w:r>
        <w:rPr>
          <w:rFonts w:ascii="Calibri" w:hAnsi="Calibri" w:eastAsia="Cambria" w:cs="Calibri"/>
          <w:b/>
          <w:color w:val="365F91"/>
          <w:sz w:val="28"/>
        </w:rPr>
        <w:t>DESCRIPCIÓN GENERAL DE LA ASIGNATURA</w:t>
      </w:r>
    </w:p>
    <w:p xmlns:wp14="http://schemas.microsoft.com/office/word/2010/wordml" w:rsidR="00BC647B" w:rsidP="00BC647B" w:rsidRDefault="00BC647B" w14:paraId="672A6659" wp14:textId="77777777">
      <w:pPr>
        <w:pStyle w:val="Normal1"/>
        <w:rPr>
          <w:rFonts w:ascii="Calibri" w:hAnsi="Calibri" w:cs="Calibri"/>
        </w:rPr>
      </w:pPr>
    </w:p>
    <w:p xmlns:wp14="http://schemas.microsoft.com/office/word/2010/wordml" w:rsidR="00BC647B" w:rsidP="0009142F" w:rsidRDefault="00BC647B" w14:paraId="3434190E" wp14:textId="77777777">
      <w:pPr>
        <w:pStyle w:val="Normal1"/>
        <w:numPr>
          <w:ilvl w:val="0"/>
          <w:numId w:val="3"/>
        </w:numPr>
        <w:suppressAutoHyphens w:val="0"/>
        <w:spacing w:after="200" w:line="276" w:lineRule="auto"/>
      </w:pPr>
      <w:r>
        <w:rPr>
          <w:rFonts w:ascii="Calibri" w:hAnsi="Calibri" w:eastAsia="Calibri" w:cs="Calibri"/>
          <w:b/>
          <w:sz w:val="22"/>
        </w:rPr>
        <w:t>IDENTIFICACIÓN DE LA ASIGNATURA:</w:t>
      </w:r>
    </w:p>
    <w:tbl>
      <w:tblPr>
        <w:tblW w:w="10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37"/>
        <w:gridCol w:w="1815"/>
        <w:gridCol w:w="1675"/>
        <w:gridCol w:w="1184"/>
        <w:gridCol w:w="1677"/>
        <w:gridCol w:w="1820"/>
      </w:tblGrid>
      <w:tr xmlns:wp14="http://schemas.microsoft.com/office/word/2010/wordml" w:rsidR="00BC647B" w:rsidTr="574A816F" w14:paraId="11C0EF47" wp14:textId="77777777">
        <w:tc>
          <w:tcPr>
            <w:tcW w:w="1837" w:type="dxa"/>
            <w:tcMar/>
          </w:tcPr>
          <w:p w:rsidRPr="0082428B" w:rsidR="00BC647B" w:rsidP="0082428B" w:rsidRDefault="00BC647B" w14:paraId="78F52913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Facultad:</w:t>
            </w:r>
          </w:p>
        </w:tc>
        <w:tc>
          <w:tcPr>
            <w:tcW w:w="3490" w:type="dxa"/>
            <w:gridSpan w:val="2"/>
            <w:tcMar/>
          </w:tcPr>
          <w:p w:rsidRPr="0082428B" w:rsidR="00BC647B" w:rsidP="0082428B" w:rsidRDefault="00BC647B" w14:paraId="7CD54C8D" wp14:textId="77777777">
            <w:pPr>
              <w:pStyle w:val="Normal1"/>
              <w:spacing w:line="276" w:lineRule="auto"/>
              <w:rPr>
                <w:rFonts w:ascii="Calibri" w:hAnsi="Calibri"/>
              </w:rPr>
            </w:pPr>
            <w:r w:rsidRPr="0082428B">
              <w:rPr>
                <w:rFonts w:ascii="Calibri" w:hAnsi="Calibri"/>
              </w:rPr>
              <w:t>Ingeniería</w:t>
            </w:r>
          </w:p>
        </w:tc>
        <w:tc>
          <w:tcPr>
            <w:tcW w:w="1184" w:type="dxa"/>
            <w:tcMar/>
          </w:tcPr>
          <w:p w:rsidRPr="0082428B" w:rsidR="00BC647B" w:rsidP="0082428B" w:rsidRDefault="00BC647B" w14:paraId="7B306A5C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Carrera:</w:t>
            </w:r>
          </w:p>
        </w:tc>
        <w:tc>
          <w:tcPr>
            <w:tcW w:w="3497" w:type="dxa"/>
            <w:gridSpan w:val="2"/>
            <w:tcMar/>
          </w:tcPr>
          <w:p w:rsidRPr="0082428B" w:rsidR="00BC647B" w:rsidP="0082428B" w:rsidRDefault="00BC647B" w14:paraId="5DE4023D" wp14:textId="77777777">
            <w:pPr>
              <w:pStyle w:val="Normal1"/>
              <w:spacing w:line="276" w:lineRule="auto"/>
              <w:rPr>
                <w:rFonts w:ascii="Calibri" w:hAnsi="Calibri"/>
              </w:rPr>
            </w:pPr>
            <w:r w:rsidRPr="0082428B">
              <w:rPr>
                <w:rFonts w:ascii="Calibri" w:hAnsi="Calibri"/>
              </w:rPr>
              <w:t xml:space="preserve">Ingeniería Civil Matemática </w:t>
            </w:r>
          </w:p>
        </w:tc>
      </w:tr>
      <w:tr xmlns:wp14="http://schemas.microsoft.com/office/word/2010/wordml" w:rsidR="00BC647B" w:rsidTr="574A816F" w14:paraId="19AEB7C4" wp14:textId="77777777">
        <w:trPr>
          <w:trHeight w:val="678"/>
        </w:trPr>
        <w:tc>
          <w:tcPr>
            <w:tcW w:w="1837" w:type="dxa"/>
            <w:tcMar/>
          </w:tcPr>
          <w:p w:rsidRPr="0082428B" w:rsidR="00BC647B" w:rsidP="0082428B" w:rsidRDefault="00BC647B" w14:paraId="412B133C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Nombre:</w:t>
            </w:r>
          </w:p>
        </w:tc>
        <w:tc>
          <w:tcPr>
            <w:tcW w:w="3490" w:type="dxa"/>
            <w:gridSpan w:val="2"/>
            <w:tcMar/>
          </w:tcPr>
          <w:p w:rsidRPr="00DD2285" w:rsidR="00BC647B" w:rsidP="00213D7D" w:rsidRDefault="00704143" w14:paraId="6A536DBE" wp14:textId="77777777">
            <w:pPr>
              <w:rPr>
                <w:rFonts w:cs="Arial"/>
                <w:color w:val="222222"/>
                <w:sz w:val="24"/>
                <w:szCs w:val="16"/>
              </w:rPr>
            </w:pPr>
            <w:r>
              <w:rPr>
                <w:rFonts w:cs="Arial"/>
                <w:color w:val="222222"/>
                <w:sz w:val="24"/>
                <w:szCs w:val="16"/>
              </w:rPr>
              <w:t>Taller de Título</w:t>
            </w:r>
            <w:r w:rsidR="002A3003">
              <w:rPr>
                <w:rFonts w:cs="Arial"/>
                <w:color w:val="222222"/>
                <w:sz w:val="24"/>
                <w:szCs w:val="16"/>
              </w:rPr>
              <w:t xml:space="preserve"> </w:t>
            </w:r>
          </w:p>
        </w:tc>
        <w:tc>
          <w:tcPr>
            <w:tcW w:w="1184" w:type="dxa"/>
            <w:tcMar/>
          </w:tcPr>
          <w:p w:rsidRPr="0082428B" w:rsidR="00BC647B" w:rsidP="0082428B" w:rsidRDefault="00BC647B" w14:paraId="686D3AE4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Código:</w:t>
            </w:r>
          </w:p>
        </w:tc>
        <w:tc>
          <w:tcPr>
            <w:tcW w:w="3497" w:type="dxa"/>
            <w:gridSpan w:val="2"/>
            <w:tcMar/>
          </w:tcPr>
          <w:p w:rsidRPr="0082428B" w:rsidR="00BC647B" w:rsidP="00DE5922" w:rsidRDefault="00BC647B" w14:paraId="4D066EFC" wp14:textId="1212B3D1">
            <w:pPr>
              <w:pStyle w:val="Normal1"/>
              <w:spacing w:line="276" w:lineRule="auto"/>
              <w:rPr>
                <w:rFonts w:ascii="Calibri" w:hAnsi="Calibri"/>
                <w:color w:val="auto"/>
              </w:rPr>
            </w:pPr>
            <w:r w:rsidRPr="574A816F" w:rsidR="2CD589AC">
              <w:rPr>
                <w:rFonts w:ascii="Calibri" w:hAnsi="Calibri"/>
                <w:color w:val="auto"/>
              </w:rPr>
              <w:t>IMAT</w:t>
            </w:r>
            <w:r w:rsidRPr="574A816F" w:rsidR="00BC647B">
              <w:rPr>
                <w:rFonts w:ascii="Calibri" w:hAnsi="Calibri"/>
                <w:color w:val="auto"/>
              </w:rPr>
              <w:t xml:space="preserve"> </w:t>
            </w:r>
            <w:r w:rsidRPr="574A816F" w:rsidR="00704143">
              <w:rPr>
                <w:rFonts w:ascii="Calibri" w:hAnsi="Calibri"/>
                <w:color w:val="auto"/>
              </w:rPr>
              <w:t>611</w:t>
            </w:r>
          </w:p>
        </w:tc>
      </w:tr>
      <w:tr xmlns:wp14="http://schemas.microsoft.com/office/word/2010/wordml" w:rsidR="00BC647B" w:rsidTr="574A816F" w14:paraId="27519351" wp14:textId="77777777">
        <w:tc>
          <w:tcPr>
            <w:tcW w:w="1837" w:type="dxa"/>
            <w:tcMar/>
          </w:tcPr>
          <w:p w:rsidRPr="0082428B" w:rsidR="00BC647B" w:rsidP="0082428B" w:rsidRDefault="00BC647B" w14:paraId="615678F1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Nivel:</w:t>
            </w:r>
          </w:p>
        </w:tc>
        <w:tc>
          <w:tcPr>
            <w:tcW w:w="3490" w:type="dxa"/>
            <w:gridSpan w:val="2"/>
            <w:tcMar/>
          </w:tcPr>
          <w:p w:rsidRPr="0082428B" w:rsidR="00BC647B" w:rsidP="0082428B" w:rsidRDefault="00364458" w14:paraId="553E4751" wp14:textId="7E03B6BF">
            <w:pPr>
              <w:pStyle w:val="Normal1"/>
              <w:spacing w:line="276" w:lineRule="auto"/>
              <w:rPr>
                <w:rFonts w:ascii="Calibri" w:hAnsi="Calibri"/>
              </w:rPr>
            </w:pPr>
            <w:r w:rsidRPr="574A816F" w:rsidR="00364458">
              <w:rPr>
                <w:rFonts w:ascii="Calibri" w:hAnsi="Calibri"/>
              </w:rPr>
              <w:t>X</w:t>
            </w:r>
            <w:r w:rsidRPr="574A816F" w:rsidR="408D58D2">
              <w:rPr>
                <w:rFonts w:ascii="Calibri" w:hAnsi="Calibri"/>
              </w:rPr>
              <w:t>I</w:t>
            </w:r>
            <w:r w:rsidRPr="574A816F" w:rsidR="00DE5922">
              <w:rPr>
                <w:rFonts w:ascii="Calibri" w:hAnsi="Calibri"/>
              </w:rPr>
              <w:t xml:space="preserve"> </w:t>
            </w:r>
            <w:r w:rsidRPr="574A816F" w:rsidR="00364458">
              <w:rPr>
                <w:rFonts w:ascii="Calibri" w:hAnsi="Calibri"/>
              </w:rPr>
              <w:t xml:space="preserve">Semestre </w:t>
            </w:r>
          </w:p>
        </w:tc>
        <w:tc>
          <w:tcPr>
            <w:tcW w:w="1184" w:type="dxa"/>
            <w:tcMar/>
          </w:tcPr>
          <w:p w:rsidRPr="0082428B" w:rsidR="00BC647B" w:rsidP="0082428B" w:rsidRDefault="00BC647B" w14:paraId="1B289772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Duración:</w:t>
            </w:r>
          </w:p>
        </w:tc>
        <w:tc>
          <w:tcPr>
            <w:tcW w:w="3497" w:type="dxa"/>
            <w:gridSpan w:val="2"/>
            <w:tcMar/>
          </w:tcPr>
          <w:p w:rsidRPr="0082428B" w:rsidR="00BC647B" w:rsidP="0082428B" w:rsidRDefault="00BC647B" w14:paraId="39E118D4" wp14:textId="77777777">
            <w:pPr>
              <w:pStyle w:val="Normal1"/>
              <w:spacing w:line="276" w:lineRule="auto"/>
              <w:rPr>
                <w:rFonts w:ascii="Calibri" w:hAnsi="Calibri"/>
              </w:rPr>
            </w:pPr>
            <w:r w:rsidRPr="0082428B">
              <w:rPr>
                <w:rFonts w:ascii="Calibri" w:hAnsi="Calibri"/>
              </w:rPr>
              <w:t>Semestral</w:t>
            </w:r>
          </w:p>
        </w:tc>
      </w:tr>
      <w:tr xmlns:wp14="http://schemas.microsoft.com/office/word/2010/wordml" w:rsidRPr="008F1188" w:rsidR="00BC647B" w:rsidTr="574A816F" w14:paraId="79B35E7B" wp14:textId="77777777">
        <w:tc>
          <w:tcPr>
            <w:tcW w:w="1837" w:type="dxa"/>
            <w:tcMar/>
          </w:tcPr>
          <w:p w:rsidRPr="0082428B" w:rsidR="00BC647B" w:rsidP="0082428B" w:rsidRDefault="00BC647B" w14:paraId="6CA9E182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Requisito(s):</w:t>
            </w:r>
          </w:p>
        </w:tc>
        <w:tc>
          <w:tcPr>
            <w:tcW w:w="8171" w:type="dxa"/>
            <w:gridSpan w:val="5"/>
            <w:tcMar/>
          </w:tcPr>
          <w:p w:rsidRPr="008F1188" w:rsidR="00A231AD" w:rsidP="00E5743E" w:rsidRDefault="00704143" w14:paraId="2C8E366F" wp14:textId="4A9E99D4">
            <w:pPr>
              <w:pStyle w:val="Normal1"/>
              <w:rPr>
                <w:rFonts w:ascii="Calibri" w:hAnsi="Calibri"/>
                <w:lang w:val="es-ES"/>
              </w:rPr>
            </w:pPr>
            <w:r w:rsidRPr="574A816F" w:rsidR="00704143">
              <w:rPr>
                <w:rFonts w:ascii="Calibri" w:hAnsi="Calibri"/>
                <w:lang w:val="es-ES"/>
              </w:rPr>
              <w:t>29</w:t>
            </w:r>
            <w:r w:rsidRPr="574A816F" w:rsidR="74831A31">
              <w:rPr>
                <w:rFonts w:ascii="Calibri" w:hAnsi="Calibri"/>
                <w:lang w:val="es-ES"/>
              </w:rPr>
              <w:t>2</w:t>
            </w:r>
            <w:r w:rsidRPr="574A816F" w:rsidR="00704143">
              <w:rPr>
                <w:rFonts w:ascii="Calibri" w:hAnsi="Calibri"/>
                <w:lang w:val="es-ES"/>
              </w:rPr>
              <w:t xml:space="preserve"> créditos aprobados</w:t>
            </w:r>
          </w:p>
        </w:tc>
      </w:tr>
      <w:tr xmlns:wp14="http://schemas.microsoft.com/office/word/2010/wordml" w:rsidR="00BC647B" w:rsidTr="574A816F" w14:paraId="54353012" wp14:textId="77777777">
        <w:tc>
          <w:tcPr>
            <w:tcW w:w="5327" w:type="dxa"/>
            <w:gridSpan w:val="3"/>
            <w:tcMar/>
          </w:tcPr>
          <w:p w:rsidRPr="0082428B" w:rsidR="00BC647B" w:rsidP="0082428B" w:rsidRDefault="00BC647B" w14:paraId="7601F984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Horas cronológicas semanales</w:t>
            </w:r>
          </w:p>
        </w:tc>
        <w:tc>
          <w:tcPr>
            <w:tcW w:w="1184" w:type="dxa"/>
            <w:vMerge w:val="restart"/>
            <w:tcMar/>
          </w:tcPr>
          <w:p w:rsidRPr="0082428B" w:rsidR="00BC647B" w:rsidP="0082428B" w:rsidRDefault="00BC647B" w14:paraId="4BE632D2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N° de semanas</w:t>
            </w:r>
          </w:p>
        </w:tc>
        <w:tc>
          <w:tcPr>
            <w:tcW w:w="1677" w:type="dxa"/>
            <w:vMerge w:val="restart"/>
            <w:tcMar/>
          </w:tcPr>
          <w:p w:rsidRPr="0082428B" w:rsidR="00BC647B" w:rsidP="0082428B" w:rsidRDefault="00BC647B" w14:paraId="78B3EA4B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Total de horas semestrales</w:t>
            </w:r>
          </w:p>
        </w:tc>
        <w:tc>
          <w:tcPr>
            <w:tcW w:w="1820" w:type="dxa"/>
            <w:vMerge w:val="restart"/>
            <w:tcMar/>
          </w:tcPr>
          <w:p w:rsidRPr="0082428B" w:rsidR="00BC647B" w:rsidP="0082428B" w:rsidRDefault="00BC647B" w14:paraId="22A923F2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N° de créditos</w:t>
            </w:r>
          </w:p>
        </w:tc>
      </w:tr>
      <w:tr xmlns:wp14="http://schemas.microsoft.com/office/word/2010/wordml" w:rsidR="00BC647B" w:rsidTr="574A816F" w14:paraId="23A7860C" wp14:textId="77777777">
        <w:tc>
          <w:tcPr>
            <w:tcW w:w="1837" w:type="dxa"/>
            <w:tcMar/>
          </w:tcPr>
          <w:p w:rsidRPr="0082428B" w:rsidR="00BC647B" w:rsidP="0082428B" w:rsidRDefault="00BC647B" w14:paraId="1C559D2D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Docencia Directa</w:t>
            </w:r>
          </w:p>
        </w:tc>
        <w:tc>
          <w:tcPr>
            <w:tcW w:w="1815" w:type="dxa"/>
            <w:tcMar/>
          </w:tcPr>
          <w:p w:rsidRPr="0082428B" w:rsidR="00BC647B" w:rsidP="0082428B" w:rsidRDefault="00BC647B" w14:paraId="7F77C72C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Trabajo Autónomo</w:t>
            </w:r>
          </w:p>
        </w:tc>
        <w:tc>
          <w:tcPr>
            <w:tcW w:w="1675" w:type="dxa"/>
            <w:tcMar/>
          </w:tcPr>
          <w:p w:rsidRPr="0082428B" w:rsidR="00BC647B" w:rsidP="0082428B" w:rsidRDefault="00BC647B" w14:paraId="46FE0C09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Total</w:t>
            </w:r>
          </w:p>
        </w:tc>
        <w:tc>
          <w:tcPr>
            <w:tcW w:w="1184" w:type="dxa"/>
            <w:vMerge/>
            <w:tcMar/>
          </w:tcPr>
          <w:p w:rsidRPr="0082428B" w:rsidR="00BC647B" w:rsidP="0082428B" w:rsidRDefault="00BC647B" w14:paraId="0A37501D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</w:p>
        </w:tc>
        <w:tc>
          <w:tcPr>
            <w:tcW w:w="1677" w:type="dxa"/>
            <w:vMerge/>
            <w:tcMar/>
          </w:tcPr>
          <w:p w:rsidRPr="0082428B" w:rsidR="00BC647B" w:rsidP="0082428B" w:rsidRDefault="00BC647B" w14:paraId="5DAB6C7B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</w:p>
        </w:tc>
        <w:tc>
          <w:tcPr>
            <w:tcW w:w="1820" w:type="dxa"/>
            <w:vMerge/>
            <w:tcMar/>
          </w:tcPr>
          <w:p w:rsidRPr="0082428B" w:rsidR="00BC647B" w:rsidP="0082428B" w:rsidRDefault="00BC647B" w14:paraId="02EB378F" wp14:textId="77777777">
            <w:pPr>
              <w:pStyle w:val="Normal1"/>
              <w:spacing w:line="276" w:lineRule="auto"/>
              <w:rPr>
                <w:rFonts w:ascii="Calibri" w:hAnsi="Calibri"/>
                <w:b/>
              </w:rPr>
            </w:pPr>
          </w:p>
        </w:tc>
      </w:tr>
      <w:tr xmlns:wp14="http://schemas.microsoft.com/office/word/2010/wordml" w:rsidRPr="00EF5ED7" w:rsidR="00BC647B" w:rsidTr="574A816F" w14:paraId="1F34EF74" wp14:textId="77777777">
        <w:tc>
          <w:tcPr>
            <w:tcW w:w="1837" w:type="dxa"/>
            <w:tcMar/>
          </w:tcPr>
          <w:p w:rsidRPr="0082428B" w:rsidR="00BC647B" w:rsidP="0082428B" w:rsidRDefault="00BC647B" w14:paraId="58803070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(A)</w:t>
            </w:r>
          </w:p>
        </w:tc>
        <w:tc>
          <w:tcPr>
            <w:tcW w:w="1815" w:type="dxa"/>
            <w:tcMar/>
          </w:tcPr>
          <w:p w:rsidRPr="0082428B" w:rsidR="00BC647B" w:rsidP="0082428B" w:rsidRDefault="00BC647B" w14:paraId="0AC4FE52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(B)</w:t>
            </w:r>
          </w:p>
        </w:tc>
        <w:tc>
          <w:tcPr>
            <w:tcW w:w="1675" w:type="dxa"/>
            <w:tcMar/>
          </w:tcPr>
          <w:p w:rsidRPr="0082428B" w:rsidR="00BC647B" w:rsidP="0082428B" w:rsidRDefault="00BC647B" w14:paraId="3AE46367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(C=A+B)</w:t>
            </w:r>
          </w:p>
        </w:tc>
        <w:tc>
          <w:tcPr>
            <w:tcW w:w="1184" w:type="dxa"/>
            <w:tcMar/>
          </w:tcPr>
          <w:p w:rsidRPr="0082428B" w:rsidR="00BC647B" w:rsidP="0082428B" w:rsidRDefault="00BC647B" w14:paraId="435700C7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(D)</w:t>
            </w:r>
          </w:p>
        </w:tc>
        <w:tc>
          <w:tcPr>
            <w:tcW w:w="1677" w:type="dxa"/>
            <w:tcMar/>
          </w:tcPr>
          <w:p w:rsidRPr="0082428B" w:rsidR="00BC647B" w:rsidP="0082428B" w:rsidRDefault="00BC647B" w14:paraId="47E72C9E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(E=C*D)</w:t>
            </w:r>
          </w:p>
        </w:tc>
        <w:tc>
          <w:tcPr>
            <w:tcW w:w="1820" w:type="dxa"/>
            <w:tcMar/>
          </w:tcPr>
          <w:p w:rsidRPr="0082428B" w:rsidR="00BC647B" w:rsidP="0082428B" w:rsidRDefault="00BC647B" w14:paraId="00D3E333" wp14:textId="77777777">
            <w:pPr>
              <w:pStyle w:val="Normal1"/>
              <w:spacing w:line="276" w:lineRule="auto"/>
              <w:jc w:val="center"/>
              <w:rPr>
                <w:rFonts w:ascii="Calibri" w:hAnsi="Calibri"/>
                <w:b/>
              </w:rPr>
            </w:pPr>
            <w:r w:rsidRPr="0082428B">
              <w:rPr>
                <w:rFonts w:ascii="Calibri" w:hAnsi="Calibri"/>
                <w:b/>
              </w:rPr>
              <w:t>(F=E/27)</w:t>
            </w:r>
          </w:p>
        </w:tc>
      </w:tr>
      <w:tr xmlns:wp14="http://schemas.microsoft.com/office/word/2010/wordml" w:rsidRPr="002A3003" w:rsidR="002A3003" w:rsidTr="574A816F" w14:paraId="42FE8027" wp14:textId="77777777">
        <w:trPr>
          <w:trHeight w:val="339"/>
        </w:trPr>
        <w:tc>
          <w:tcPr>
            <w:tcW w:w="1837" w:type="dxa"/>
            <w:tcMar/>
          </w:tcPr>
          <w:p w:rsidRPr="002A3003" w:rsidR="002A3003" w:rsidP="002A3003" w:rsidRDefault="00704143" w14:paraId="5FCD5EC4" wp14:textId="77777777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15" w:type="dxa"/>
            <w:tcMar/>
          </w:tcPr>
          <w:p w:rsidRPr="002A3003" w:rsidR="002A3003" w:rsidP="002A3003" w:rsidRDefault="00704143" w14:paraId="21C9D991" wp14:textId="77777777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675" w:type="dxa"/>
            <w:tcMar/>
          </w:tcPr>
          <w:p w:rsidRPr="002A3003" w:rsidR="002A3003" w:rsidP="002A3003" w:rsidRDefault="00704143" w14:paraId="43FBD11F" wp14:textId="77777777">
            <w:pPr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184" w:type="dxa"/>
            <w:tcMar/>
          </w:tcPr>
          <w:p w:rsidRPr="002A3003" w:rsidR="002A3003" w:rsidP="002A3003" w:rsidRDefault="002A3003" w14:paraId="526D80A2" wp14:textId="77777777">
            <w:pPr>
              <w:jc w:val="center"/>
              <w:rPr>
                <w:b/>
              </w:rPr>
            </w:pPr>
            <w:r w:rsidRPr="002A3003">
              <w:rPr>
                <w:b/>
              </w:rPr>
              <w:t>18</w:t>
            </w:r>
          </w:p>
        </w:tc>
        <w:tc>
          <w:tcPr>
            <w:tcW w:w="1677" w:type="dxa"/>
            <w:tcMar/>
          </w:tcPr>
          <w:p w:rsidRPr="002A3003" w:rsidR="002A3003" w:rsidP="002A3003" w:rsidRDefault="00704143" w14:paraId="1D4CEF85" wp14:textId="77777777">
            <w:pPr>
              <w:jc w:val="center"/>
              <w:rPr>
                <w:b/>
              </w:rPr>
            </w:pPr>
            <w:r>
              <w:rPr>
                <w:b/>
              </w:rPr>
              <w:t>810</w:t>
            </w:r>
          </w:p>
        </w:tc>
        <w:tc>
          <w:tcPr>
            <w:tcW w:w="1820" w:type="dxa"/>
            <w:tcMar/>
          </w:tcPr>
          <w:p w:rsidRPr="002A3003" w:rsidR="002A3003" w:rsidP="002A3003" w:rsidRDefault="00704143" w14:paraId="219897CE" wp14:textId="77777777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</w:tbl>
    <w:p xmlns:wp14="http://schemas.microsoft.com/office/word/2010/wordml" w:rsidR="00BC647B" w:rsidRDefault="00BC647B" w14:paraId="6A05A809" wp14:textId="77777777">
      <w:pPr>
        <w:rPr>
          <w:rFonts w:eastAsia="Calibri" w:cs="Calibri"/>
          <w:b/>
        </w:rPr>
      </w:pPr>
    </w:p>
    <w:p xmlns:wp14="http://schemas.microsoft.com/office/word/2010/wordml" w:rsidRPr="00BC647B" w:rsidR="00E2660F" w:rsidP="0009142F" w:rsidRDefault="00BC647B" w14:paraId="69634CE1" wp14:textId="77777777">
      <w:pPr>
        <w:numPr>
          <w:ilvl w:val="0"/>
          <w:numId w:val="3"/>
        </w:numPr>
        <w:rPr>
          <w:rFonts w:eastAsia="Calibri" w:cs="Calibri"/>
          <w:b/>
          <w:color w:val="000000"/>
        </w:rPr>
      </w:pPr>
      <w:r>
        <w:rPr>
          <w:rFonts w:eastAsia="Calibri" w:cs="Calibri"/>
          <w:b/>
        </w:rPr>
        <w:t>DESCRIPCIÓN DE LA ASIGNATURA:</w:t>
      </w:r>
    </w:p>
    <w:tbl>
      <w:tblPr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31"/>
      </w:tblGrid>
      <w:tr xmlns:wp14="http://schemas.microsoft.com/office/word/2010/wordml" w:rsidRPr="00A766A6" w:rsidR="00BC647B" w:rsidTr="574A816F" w14:paraId="748B40A2" wp14:textId="77777777">
        <w:trPr>
          <w:trHeight w:val="351"/>
        </w:trPr>
        <w:tc>
          <w:tcPr>
            <w:tcW w:w="10031" w:type="dxa"/>
            <w:tcMar/>
          </w:tcPr>
          <w:p w:rsidR="00E5743E" w:rsidP="574A816F" w:rsidRDefault="00BC647B" w14:paraId="689BB35E" wp14:textId="12115396">
            <w:pPr>
              <w:suppressAutoHyphens w:val="0"/>
              <w:spacing w:after="0" w:line="240" w:lineRule="auto"/>
              <w:jc w:val="both"/>
              <w:rPr>
                <w:rFonts w:eastAsia="Times New Roman" w:cs="Calibri"/>
                <w:kern w:val="0"/>
                <w:sz w:val="24"/>
                <w:szCs w:val="24"/>
                <w:lang w:val="es-ES" w:eastAsia="es-ES"/>
              </w:rPr>
            </w:pPr>
            <w:r w:rsidRPr="00485709" w:rsidR="00BC647B">
              <w:rPr>
                <w:rFonts w:cs="Calibri"/>
                <w:sz w:val="24"/>
                <w:szCs w:val="24"/>
              </w:rPr>
              <w:t xml:space="preserve">La asignatura </w:t>
            </w:r>
            <w:r w:rsidR="00704143">
              <w:rPr>
                <w:rFonts w:cs="Arial"/>
                <w:color w:val="222222"/>
                <w:sz w:val="24"/>
                <w:szCs w:val="24"/>
              </w:rPr>
              <w:t>Taller de Título</w:t>
            </w:r>
            <w:r w:rsidR="002A3003">
              <w:rPr>
                <w:rFonts w:cs="Arial"/>
                <w:color w:val="222222"/>
                <w:sz w:val="24"/>
                <w:szCs w:val="24"/>
              </w:rPr>
              <w:t xml:space="preserve"> </w:t>
            </w:r>
            <w:r w:rsidRPr="574A816F" w:rsidR="00BC647B">
              <w:rPr>
                <w:rFonts w:cs="ArialNarrow-Bold"/>
                <w:sz w:val="24"/>
                <w:szCs w:val="24"/>
              </w:rPr>
              <w:t xml:space="preserve">se encuentra adscrita al </w:t>
            </w:r>
            <w:r w:rsidR="00364458">
              <w:rPr>
                <w:rFonts w:cs="ArialNarrow-Bold"/>
                <w:b w:val="1"/>
                <w:bCs w:val="1"/>
                <w:sz w:val="24"/>
                <w:szCs w:val="24"/>
              </w:rPr>
              <w:t>tercer</w:t>
            </w:r>
            <w:r w:rsidRPr="00213D7D" w:rsidR="00BC647B">
              <w:rPr>
                <w:rFonts w:cs="ArialNarrow-Bold"/>
                <w:b w:val="1"/>
                <w:bCs w:val="1"/>
                <w:sz w:val="24"/>
                <w:szCs w:val="24"/>
              </w:rPr>
              <w:t xml:space="preserve"> nivel de dominio</w:t>
            </w:r>
            <w:r w:rsidRPr="574A816F" w:rsidR="00BC647B">
              <w:rPr>
                <w:rFonts w:cs="ArialNarrow-Bold"/>
                <w:sz w:val="24"/>
                <w:szCs w:val="24"/>
              </w:rPr>
              <w:t xml:space="preserve"> del plan curricular</w:t>
            </w:r>
            <w:r w:rsidRPr="574A816F" w:rsidR="00666012">
              <w:rPr>
                <w:rFonts w:cs="ArialNarrow-Bold"/>
                <w:sz w:val="24"/>
                <w:szCs w:val="24"/>
              </w:rPr>
              <w:t>, corresponde al área de</w:t>
            </w:r>
            <w:r w:rsidRPr="574A816F" w:rsidR="003941CF">
              <w:rPr>
                <w:rFonts w:cs="ArialNarrow-Bold"/>
                <w:sz w:val="24"/>
                <w:szCs w:val="24"/>
              </w:rPr>
              <w:t xml:space="preserve"> </w:t>
            </w:r>
            <w:r w:rsidRPr="574A816F" w:rsidR="00666012">
              <w:rPr>
                <w:rFonts w:cs="ArialNarrow-Bold"/>
                <w:sz w:val="24"/>
                <w:szCs w:val="24"/>
              </w:rPr>
              <w:t>Ingeniería</w:t>
            </w:r>
            <w:r w:rsidRPr="574A816F" w:rsidR="00364458">
              <w:rPr>
                <w:rFonts w:cs="ArialNarrow-Bold"/>
                <w:sz w:val="24"/>
                <w:szCs w:val="24"/>
              </w:rPr>
              <w:t xml:space="preserve"> </w:t>
            </w:r>
            <w:r w:rsidRPr="574A816F" w:rsidR="00364458">
              <w:rPr>
                <w:rFonts w:cs="ArialNarrow-Bold"/>
                <w:sz w:val="24"/>
                <w:szCs w:val="24"/>
              </w:rPr>
              <w:t xml:space="preserve">Aplicada</w:t>
            </w:r>
            <w:r w:rsidRPr="574A816F" w:rsidR="00666012">
              <w:rPr>
                <w:rFonts w:cs="ArialNarrow-Bold"/>
                <w:sz w:val="24"/>
                <w:szCs w:val="24"/>
              </w:rPr>
              <w:t xml:space="preserve">, </w:t>
            </w:r>
            <w:r w:rsidRPr="00485709" w:rsidR="00BC647B">
              <w:rPr>
                <w:rFonts w:cs="Calibri"/>
                <w:sz w:val="24"/>
                <w:szCs w:val="24"/>
              </w:rPr>
              <w:t xml:space="preserve">y</w:t>
            </w:r>
            <w:r w:rsidRPr="00485709" w:rsidR="00BC647B">
              <w:rPr>
                <w:rFonts w:cs="Calibri"/>
                <w:sz w:val="24"/>
                <w:szCs w:val="24"/>
              </w:rPr>
              <w:t xml:space="preserve"> se imparte en el </w:t>
            </w:r>
            <w:r w:rsidRPr="574A816F" w:rsidR="00704143">
              <w:rPr>
                <w:rFonts w:cs="Calibri"/>
                <w:kern w:val="0"/>
                <w:sz w:val="24"/>
                <w:szCs w:val="24"/>
                <w:lang w:val="es-ES" w:eastAsia="es-ES"/>
              </w:rPr>
              <w:t>und</w:t>
            </w:r>
            <w:r w:rsidRPr="574A816F" w:rsidR="002A3003">
              <w:rPr>
                <w:rFonts w:cs="Calibri"/>
                <w:kern w:val="0"/>
                <w:sz w:val="24"/>
                <w:szCs w:val="24"/>
                <w:lang w:val="es-ES" w:eastAsia="es-ES"/>
              </w:rPr>
              <w:t xml:space="preserve">écimo </w:t>
            </w:r>
            <w:r w:rsidRPr="00485709" w:rsidR="00BC647B">
              <w:rPr>
                <w:rFonts w:cs="Calibri"/>
                <w:sz w:val="24"/>
                <w:szCs w:val="24"/>
              </w:rPr>
              <w:t xml:space="preserve">semestre del Plan de Estudios de la Carrera de Ingeniería Civil Matemática. </w:t>
            </w:r>
            <w:r w:rsidRPr="574A816F" w:rsidR="00666012">
              <w:rPr>
                <w:rFonts w:eastAsia="Times New Roman" w:cs="Calibri"/>
                <w:kern w:val="0"/>
                <w:sz w:val="24"/>
                <w:szCs w:val="24"/>
                <w:lang w:val="es-ES" w:eastAsia="es-ES"/>
              </w:rPr>
              <w:t>Su modalidad de enseñanza es pre</w:t>
            </w:r>
            <w:r w:rsidRPr="574A816F" w:rsidR="005D5C24">
              <w:rPr>
                <w:rFonts w:eastAsia="Times New Roman" w:cs="Calibri"/>
                <w:kern w:val="0"/>
                <w:sz w:val="24"/>
                <w:szCs w:val="24"/>
                <w:lang w:val="es-ES" w:eastAsia="es-ES"/>
              </w:rPr>
              <w:t xml:space="preserve">sencial con clases </w:t>
            </w:r>
            <w:r w:rsidRPr="574A816F" w:rsidR="00213D7D">
              <w:rPr>
                <w:rFonts w:eastAsia="Times New Roman" w:cs="Calibri"/>
                <w:kern w:val="0"/>
                <w:sz w:val="24"/>
                <w:szCs w:val="24"/>
                <w:lang w:val="es-ES" w:eastAsia="es-ES"/>
              </w:rPr>
              <w:t>prácticas</w:t>
            </w:r>
            <w:r w:rsidRPr="574A816F" w:rsidR="00666012">
              <w:rPr>
                <w:rFonts w:eastAsia="Times New Roman" w:cs="Calibri"/>
                <w:kern w:val="0"/>
                <w:sz w:val="24"/>
                <w:szCs w:val="24"/>
                <w:lang w:val="es-ES" w:eastAsia="es-ES"/>
              </w:rPr>
              <w:t xml:space="preserve">. </w:t>
            </w:r>
          </w:p>
          <w:p w:rsidR="00C374E4" w:rsidP="004B225A" w:rsidRDefault="00C374E4" w14:paraId="5A39BBE3" wp14:textId="77777777">
            <w:pPr>
              <w:suppressAutoHyphens w:val="0"/>
              <w:spacing w:after="0" w:line="240" w:lineRule="auto"/>
              <w:jc w:val="both"/>
              <w:rPr>
                <w:rFonts w:eastAsia="MS Mincho"/>
                <w:szCs w:val="24"/>
              </w:rPr>
            </w:pPr>
          </w:p>
          <w:p w:rsidRPr="00E5743E" w:rsidR="00173D87" w:rsidP="004B225A" w:rsidRDefault="00704143" w14:paraId="57B2B678" wp14:textId="77777777">
            <w:pPr>
              <w:suppressAutoHyphens w:val="0"/>
              <w:spacing w:after="0" w:line="240" w:lineRule="auto"/>
              <w:jc w:val="both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L</w:t>
            </w:r>
            <w:r w:rsidRPr="00173D87" w:rsidR="00173D87">
              <w:rPr>
                <w:rFonts w:eastAsia="MS Mincho"/>
                <w:szCs w:val="24"/>
              </w:rPr>
              <w:t>a asignatura “Taller de Título”</w:t>
            </w:r>
            <w:r w:rsidR="00173D87">
              <w:rPr>
                <w:rFonts w:eastAsia="MS Mincho"/>
                <w:szCs w:val="24"/>
              </w:rPr>
              <w:t xml:space="preserve"> </w:t>
            </w:r>
            <w:r>
              <w:rPr>
                <w:rFonts w:eastAsia="MS Mincho"/>
                <w:szCs w:val="24"/>
              </w:rPr>
              <w:t>continua el trabajo iniciado en Proyecto de Ingeniería</w:t>
            </w:r>
            <w:r w:rsidR="00173D87">
              <w:rPr>
                <w:rFonts w:eastAsia="MS Mincho"/>
                <w:szCs w:val="24"/>
              </w:rPr>
              <w:t>.</w:t>
            </w:r>
            <w:r w:rsidRPr="00173D87" w:rsidR="00173D87">
              <w:rPr>
                <w:rFonts w:eastAsia="MS Mincho"/>
                <w:szCs w:val="24"/>
              </w:rPr>
              <w:t xml:space="preserve"> </w:t>
            </w:r>
            <w:r w:rsidR="00173D87">
              <w:rPr>
                <w:rFonts w:eastAsia="MS Mincho"/>
                <w:szCs w:val="24"/>
              </w:rPr>
              <w:t>E</w:t>
            </w:r>
            <w:r w:rsidRPr="00173D87" w:rsidR="00173D87">
              <w:rPr>
                <w:rFonts w:eastAsia="MS Mincho"/>
                <w:szCs w:val="24"/>
              </w:rPr>
              <w:t>n</w:t>
            </w:r>
            <w:r w:rsidR="00173D87">
              <w:rPr>
                <w:rFonts w:eastAsia="MS Mincho"/>
                <w:szCs w:val="24"/>
              </w:rPr>
              <w:t xml:space="preserve"> esta</w:t>
            </w:r>
            <w:r w:rsidRPr="00173D87" w:rsidR="00173D87">
              <w:rPr>
                <w:rFonts w:eastAsia="MS Mincho"/>
                <w:szCs w:val="24"/>
              </w:rPr>
              <w:t xml:space="preserve"> </w:t>
            </w:r>
            <w:r w:rsidR="00173D87">
              <w:rPr>
                <w:rFonts w:eastAsia="MS Mincho"/>
                <w:szCs w:val="24"/>
              </w:rPr>
              <w:t xml:space="preserve">segunda asignatura </w:t>
            </w:r>
            <w:r w:rsidRPr="00173D87" w:rsidR="00173D87">
              <w:rPr>
                <w:rFonts w:eastAsia="MS Mincho"/>
                <w:szCs w:val="24"/>
              </w:rPr>
              <w:t>se debe desarrollar el proyecto formulado en</w:t>
            </w:r>
            <w:r w:rsidR="00173D87">
              <w:rPr>
                <w:rFonts w:eastAsia="MS Mincho"/>
                <w:szCs w:val="24"/>
              </w:rPr>
              <w:t xml:space="preserve"> Proyecto de Ingeniería</w:t>
            </w:r>
            <w:r w:rsidRPr="00173D87" w:rsidR="00173D87">
              <w:rPr>
                <w:rFonts w:eastAsia="MS Mincho"/>
                <w:szCs w:val="24"/>
              </w:rPr>
              <w:t>, obteniéndose como resultado un documento escrito que en lo sucesivo llamaremos “Trabajo de Título”, el que luego será defendido frente a una comisión de académicos y expertos para optar al título de “Ingeniera(o) civil matemática(o)”.</w:t>
            </w:r>
          </w:p>
        </w:tc>
      </w:tr>
    </w:tbl>
    <w:p xmlns:wp14="http://schemas.microsoft.com/office/word/2010/wordml" w:rsidRPr="00A231AD" w:rsidR="00BC647B" w:rsidP="00BC647B" w:rsidRDefault="00BC647B" w14:paraId="41C8F396" wp14:textId="77777777">
      <w:pPr>
        <w:rPr>
          <w:rFonts w:eastAsia="Calibri" w:cs="Calibri"/>
          <w:b/>
          <w:color w:val="000000"/>
        </w:rPr>
      </w:pPr>
    </w:p>
    <w:p xmlns:wp14="http://schemas.microsoft.com/office/word/2010/wordml" w:rsidRPr="00BC647B" w:rsidR="00E2660F" w:rsidP="0009142F" w:rsidRDefault="00BC647B" w14:paraId="7F46938E" wp14:textId="77777777">
      <w:pPr>
        <w:pageBreakBefore/>
        <w:numPr>
          <w:ilvl w:val="0"/>
          <w:numId w:val="3"/>
        </w:numPr>
        <w:jc w:val="both"/>
        <w:rPr>
          <w:rFonts w:cs="Calibri"/>
        </w:rPr>
      </w:pPr>
      <w:r>
        <w:rPr>
          <w:rFonts w:eastAsia="Cambria" w:cs="Cambria"/>
          <w:b/>
          <w:szCs w:val="24"/>
        </w:rPr>
        <w:t>APORTE AL PERFIL DE EGRESO:</w:t>
      </w:r>
    </w:p>
    <w:tbl>
      <w:tblPr>
        <w:tblW w:w="9671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671"/>
      </w:tblGrid>
      <w:tr xmlns:wp14="http://schemas.microsoft.com/office/word/2010/wordml" w:rsidRPr="0082428B" w:rsidR="00BC647B" w:rsidTr="2B534844" w14:paraId="187E418A" wp14:textId="77777777">
        <w:trPr>
          <w:trHeight w:val="2216"/>
        </w:trPr>
        <w:tc>
          <w:tcPr>
            <w:tcW w:w="9671" w:type="dxa"/>
            <w:tcMar/>
          </w:tcPr>
          <w:p w:rsidRPr="00D9374A" w:rsidR="00895917" w:rsidP="00895917" w:rsidRDefault="00895917" w14:paraId="05A2CB13" wp14:textId="77777777">
            <w:pPr>
              <w:autoSpaceDE w:val="0"/>
              <w:autoSpaceDN w:val="0"/>
              <w:adjustRightInd w:val="0"/>
              <w:jc w:val="both"/>
              <w:rPr>
                <w:rFonts w:cs="ArialNarrow-Bold"/>
                <w:bCs/>
              </w:rPr>
            </w:pPr>
            <w:r w:rsidRPr="00710FF4">
              <w:rPr>
                <w:rFonts w:cs="ArialNarrow-Bold"/>
                <w:bCs/>
              </w:rPr>
              <w:t xml:space="preserve">Esta asignatura aporta al perfil de egreso profesional a través de resultados de aprendizaje que tributan a las siguientes competencias específicas en su </w:t>
            </w:r>
            <w:r w:rsidR="00364458">
              <w:rPr>
                <w:rFonts w:cs="ArialNarrow-Bold"/>
                <w:bCs/>
              </w:rPr>
              <w:t>tercer</w:t>
            </w:r>
            <w:r>
              <w:rPr>
                <w:rFonts w:cs="ArialNarrow-Bold"/>
                <w:bCs/>
              </w:rPr>
              <w:t xml:space="preserve"> </w:t>
            </w:r>
            <w:r w:rsidRPr="00710FF4">
              <w:rPr>
                <w:rFonts w:cs="ArialNarrow-Bold"/>
                <w:bCs/>
              </w:rPr>
              <w:t>nivel de dominio:</w:t>
            </w:r>
          </w:p>
          <w:p w:rsidR="00BC647B" w:rsidP="0082428B" w:rsidRDefault="00BC647B" w14:paraId="3B20C635" wp14:textId="77777777">
            <w:pPr>
              <w:pStyle w:val="Normal1"/>
              <w:spacing w:after="200" w:line="276" w:lineRule="auto"/>
              <w:jc w:val="both"/>
              <w:rPr>
                <w:rFonts w:ascii="Calibri" w:hAnsi="Calibri" w:cs="Calibri"/>
                <w:sz w:val="22"/>
                <w:u w:val="single"/>
                <w:lang/>
              </w:rPr>
            </w:pPr>
            <w:r w:rsidRPr="0082428B">
              <w:rPr>
                <w:rFonts w:ascii="Calibri" w:hAnsi="Calibri" w:cs="Calibri"/>
                <w:sz w:val="22"/>
                <w:u w:val="single"/>
                <w:lang/>
              </w:rPr>
              <w:t>Competencias Específicas del Título Profesional</w:t>
            </w:r>
          </w:p>
          <w:p w:rsidR="00173D87" w:rsidP="00173D87" w:rsidRDefault="00173D87" w14:paraId="744BAC11" wp14:textId="77777777">
            <w:pPr>
              <w:pStyle w:val="Normal1"/>
              <w:spacing w:line="276" w:lineRule="auto"/>
              <w:jc w:val="both"/>
              <w:rPr>
                <w:rFonts w:ascii="Calibri" w:hAnsi="Calibri" w:cs="Calibri"/>
                <w:b/>
                <w:sz w:val="22"/>
                <w:lang w:val="es-ES"/>
              </w:rPr>
            </w:pP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 xml:space="preserve">CE1: </w:t>
            </w:r>
            <w:r w:rsidRPr="00173D87">
              <w:rPr>
                <w:rFonts w:ascii="Calibri" w:hAnsi="Calibri" w:cs="Calibri"/>
                <w:bCs/>
                <w:sz w:val="22"/>
                <w:lang w:val="es-ES"/>
              </w:rPr>
              <w:t>Desarrolla y utiliza modelos y herramientas avanzados de la Matemática Aplicada para formular y abordar problemas complejos de ingeniería, ciencias y tecnología.</w:t>
            </w:r>
            <w:r w:rsidRPr="00173D87">
              <w:rPr>
                <w:rFonts w:ascii="Calibri" w:hAnsi="Calibri" w:cs="Calibri"/>
                <w:bCs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</w:p>
          <w:p w:rsidRPr="00173D87" w:rsidR="00173D87" w:rsidP="00173D87" w:rsidRDefault="00173D87" w14:paraId="7BFC32FB" wp14:textId="77777777">
            <w:pPr>
              <w:pStyle w:val="Normal1"/>
              <w:numPr>
                <w:ilvl w:val="0"/>
                <w:numId w:val="37"/>
              </w:numPr>
              <w:spacing w:line="276" w:lineRule="auto"/>
              <w:jc w:val="both"/>
              <w:rPr>
                <w:rFonts w:ascii="Calibri" w:hAnsi="Calibri" w:cs="Calibri"/>
                <w:bCs/>
                <w:sz w:val="22"/>
                <w:lang w:val="es-ES"/>
              </w:rPr>
            </w:pP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>N3:</w:t>
            </w:r>
            <w:r w:rsidRPr="00173D87">
              <w:rPr>
                <w:rFonts w:ascii="Calibri" w:hAnsi="Calibri" w:cs="Calibri"/>
                <w:bCs/>
                <w:sz w:val="22"/>
                <w:lang w:val="es-ES"/>
              </w:rPr>
              <w:t xml:space="preserve"> Formula modelos y aplica métodos avanzados de la Matemática para resolver problemas complejos de ingeniería, ciencias y tecnología.</w:t>
            </w:r>
            <w:r w:rsidRPr="00173D87">
              <w:rPr>
                <w:rFonts w:ascii="Calibri" w:hAnsi="Calibri" w:cs="Calibri"/>
                <w:bCs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Cs/>
                <w:sz w:val="22"/>
                <w:lang w:val="es-ES"/>
              </w:rPr>
              <w:tab/>
            </w:r>
          </w:p>
          <w:p w:rsidRPr="00173D87" w:rsidR="00173D87" w:rsidP="00173D87" w:rsidRDefault="00173D87" w14:paraId="72A3D3EC" wp14:textId="77777777">
            <w:pPr>
              <w:pStyle w:val="Normal1"/>
              <w:spacing w:line="276" w:lineRule="auto"/>
              <w:jc w:val="both"/>
              <w:rPr>
                <w:rFonts w:ascii="Calibri" w:hAnsi="Calibri" w:cs="Calibri"/>
                <w:b/>
                <w:sz w:val="22"/>
                <w:lang w:val="es-ES"/>
              </w:rPr>
            </w:pP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  <w:r w:rsidRPr="00173D87">
              <w:rPr>
                <w:rFonts w:ascii="Calibri" w:hAnsi="Calibri" w:cs="Calibri"/>
                <w:b/>
                <w:sz w:val="22"/>
                <w:lang w:val="es-ES"/>
              </w:rPr>
              <w:tab/>
            </w:r>
          </w:p>
          <w:p w:rsidR="00364458" w:rsidP="00364458" w:rsidRDefault="00364458" w14:paraId="036A2763" wp14:textId="77777777">
            <w:pPr>
              <w:pStyle w:val="Normal1"/>
              <w:spacing w:line="276" w:lineRule="auto"/>
              <w:jc w:val="both"/>
              <w:rPr>
                <w:rFonts w:ascii="Calibri" w:hAnsi="Calibri" w:cs="Calibri"/>
                <w:sz w:val="22"/>
                <w:lang w:val="es-ES"/>
              </w:rPr>
            </w:pPr>
            <w:r w:rsidRPr="00364458">
              <w:rPr>
                <w:rFonts w:ascii="Calibri" w:hAnsi="Calibri" w:cs="Calibri"/>
                <w:b/>
                <w:sz w:val="22"/>
                <w:lang w:val="es-ES"/>
              </w:rPr>
              <w:t>CE2:</w:t>
            </w:r>
            <w:r w:rsidRPr="00364458">
              <w:rPr>
                <w:rFonts w:ascii="Calibri" w:hAnsi="Calibri" w:cs="Calibri"/>
                <w:sz w:val="22"/>
                <w:lang w:val="es-ES"/>
              </w:rPr>
              <w:t xml:space="preserve"> Diseña e implementa soluciones a problemas complejos de ingeniería, ciencias y tecnología, basadas en el análisis matemático, la modelación y la simulación, usando software matemáticos, estadísticos y lenguajes de programación.</w:t>
            </w:r>
          </w:p>
          <w:p w:rsidRPr="006C3A54" w:rsidR="00364458" w:rsidP="2B534844" w:rsidRDefault="00364458" w14:paraId="53E7D18B" wp14:textId="749ADADF">
            <w:pPr>
              <w:pStyle w:val="Normal1"/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2B534844" w:rsidR="00364458">
              <w:rPr>
                <w:rFonts w:ascii="Calibri" w:hAnsi="Calibri" w:cs="Calibri"/>
                <w:b w:val="1"/>
                <w:bCs w:val="1"/>
                <w:sz w:val="22"/>
                <w:szCs w:val="22"/>
                <w:lang w:val="es-ES"/>
              </w:rPr>
              <w:t>N3:</w:t>
            </w:r>
            <w:r w:rsidRPr="2B534844" w:rsidR="00364458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Diseña, planifica y valida soluciones a problemas complejos de ingeniería, ciencias y tecnología, en base a herramientas avanzadas de matemática aplicada y </w:t>
            </w:r>
            <w:r w:rsidRPr="2B534844" w:rsidR="0B6455B3">
              <w:rPr>
                <w:rFonts w:ascii="Calibri" w:hAnsi="Calibri" w:cs="Calibri"/>
                <w:sz w:val="22"/>
                <w:szCs w:val="22"/>
                <w:lang w:val="es-ES"/>
              </w:rPr>
              <w:t>computación</w:t>
            </w:r>
            <w:r w:rsidRPr="2B534844" w:rsidR="00364458">
              <w:rPr>
                <w:rFonts w:ascii="Calibri" w:hAnsi="Calibri" w:cs="Calibri"/>
                <w:sz w:val="22"/>
                <w:szCs w:val="22"/>
                <w:lang w:val="es-ES"/>
              </w:rPr>
              <w:t>.</w:t>
            </w:r>
          </w:p>
        </w:tc>
      </w:tr>
      <w:tr xmlns:wp14="http://schemas.microsoft.com/office/word/2010/wordml" w:rsidRPr="0082428B" w:rsidR="00BC647B" w:rsidTr="2B534844" w14:paraId="08F2CABE" wp14:textId="77777777">
        <w:trPr>
          <w:trHeight w:val="1060"/>
        </w:trPr>
        <w:tc>
          <w:tcPr>
            <w:tcW w:w="9671" w:type="dxa"/>
            <w:tcMar/>
          </w:tcPr>
          <w:p w:rsidRPr="00895917" w:rsidR="001472A9" w:rsidP="0082428B" w:rsidRDefault="00895917" w14:paraId="1456C355" wp14:textId="77777777">
            <w:pPr>
              <w:pStyle w:val="Normal1"/>
              <w:spacing w:after="200" w:line="276" w:lineRule="auto"/>
              <w:jc w:val="both"/>
              <w:rPr>
                <w:rFonts w:ascii="Calibri" w:hAnsi="Calibri" w:cs="Calibri"/>
                <w:sz w:val="22"/>
                <w:lang w:val="es-ES"/>
              </w:rPr>
            </w:pPr>
            <w:r w:rsidRPr="00895917">
              <w:rPr>
                <w:rFonts w:ascii="Calibri" w:hAnsi="Calibri" w:cs="Calibri"/>
                <w:sz w:val="22"/>
                <w:lang w:val="es-ES"/>
              </w:rPr>
              <w:t xml:space="preserve">Esta asignatura aporta al logro del perfil de egreso y licenciatura a través de desempeños que tributan a las siguientes competencias genéricas en su </w:t>
            </w:r>
            <w:r w:rsidR="00364458">
              <w:rPr>
                <w:rFonts w:ascii="Calibri" w:hAnsi="Calibri" w:cs="Calibri"/>
                <w:sz w:val="22"/>
                <w:lang w:val="es-ES"/>
              </w:rPr>
              <w:t>tercer</w:t>
            </w:r>
            <w:r>
              <w:rPr>
                <w:rFonts w:ascii="Calibri" w:hAnsi="Calibri" w:cs="Calibri"/>
                <w:sz w:val="22"/>
                <w:lang w:val="es-ES"/>
              </w:rPr>
              <w:t xml:space="preserve"> nivel</w:t>
            </w:r>
            <w:r w:rsidRPr="00895917">
              <w:rPr>
                <w:rFonts w:ascii="Calibri" w:hAnsi="Calibri" w:cs="Calibri"/>
                <w:sz w:val="22"/>
                <w:lang w:val="es-ES"/>
              </w:rPr>
              <w:t xml:space="preserve"> de desempeño.</w:t>
            </w:r>
          </w:p>
          <w:p w:rsidRPr="0082428B" w:rsidR="00BC647B" w:rsidP="0082428B" w:rsidRDefault="00BC647B" w14:paraId="6D94F53E" wp14:textId="77777777">
            <w:pPr>
              <w:pStyle w:val="Normal1"/>
              <w:spacing w:after="200" w:line="276" w:lineRule="auto"/>
              <w:jc w:val="both"/>
              <w:rPr>
                <w:rFonts w:ascii="Calibri" w:hAnsi="Calibri" w:cs="Calibri"/>
                <w:sz w:val="22"/>
                <w:lang/>
              </w:rPr>
            </w:pPr>
            <w:r w:rsidRPr="0082428B">
              <w:rPr>
                <w:rFonts w:ascii="Calibri" w:hAnsi="Calibri" w:cs="Calibri"/>
                <w:sz w:val="22"/>
                <w:u w:val="single"/>
                <w:lang/>
              </w:rPr>
              <w:t>Competencias Genéricas transversales</w:t>
            </w:r>
          </w:p>
          <w:p w:rsidR="004B225A" w:rsidP="574A816F" w:rsidRDefault="004B225A" w14:paraId="66F71FE4" w14:textId="5BDDAB53">
            <w:pPr>
              <w:pStyle w:val="Normal1"/>
              <w:spacing w:after="200" w:line="276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ES"/>
              </w:rPr>
            </w:pPr>
            <w:r w:rsidRPr="574A816F" w:rsidR="004B225A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  <w:lang w:val="es-ES"/>
              </w:rPr>
              <w:t xml:space="preserve">CG1: </w:t>
            </w:r>
            <w:r w:rsidRPr="574A816F" w:rsidR="43F5864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Mejora continuamente sus habilidades profesionales y de investigación a partir de un aprendizaje autorregulado y con pensamiento crítico, lo que le permite generar soluciones innovadoras pertinentes, según sus contextos de desempeño.</w:t>
            </w:r>
          </w:p>
          <w:p w:rsidR="43F58640" w:rsidP="574A816F" w:rsidRDefault="43F58640" w14:paraId="1EE01B99" w14:textId="2A80A195">
            <w:pPr>
              <w:pStyle w:val="Normal1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ES"/>
              </w:rPr>
            </w:pPr>
            <w:r w:rsidRPr="574A816F" w:rsidR="43F5864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N3:</w:t>
            </w:r>
            <w:r w:rsidRPr="574A816F" w:rsidR="43F5864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 Mejora continuamente sus habilidades profesionales y de investigación a partir de un aprendizaje autorregulado y con pensamiento crítico, lo que le permite generar soluciones innovadoras pertinentes según sus contextos de desempeño.</w:t>
            </w:r>
          </w:p>
          <w:p w:rsidR="00BC647B" w:rsidP="574A816F" w:rsidRDefault="00CB7BA5" w14:paraId="69C7069E" wp14:textId="632C3A97">
            <w:pPr>
              <w:pStyle w:val="Normal1"/>
              <w:spacing w:after="200" w:line="276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ES"/>
              </w:rPr>
            </w:pPr>
            <w:r w:rsidRPr="574A816F" w:rsidR="7BA0B8BE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  <w:lang w:val="es-ES"/>
              </w:rPr>
              <w:t>CG2</w:t>
            </w:r>
            <w:r w:rsidRPr="574A816F" w:rsidR="309705B1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  <w:lang w:val="es-ES"/>
              </w:rPr>
              <w:t xml:space="preserve">: </w:t>
            </w:r>
            <w:r w:rsidRPr="574A816F" w:rsidR="6EA2280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Colabora en equipos multidisciplinarios asumiendo diversos roles, liderando tareas y soluciones en entornos complejos en </w:t>
            </w:r>
            <w:r w:rsidRPr="574A816F" w:rsidR="6EA2280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pos</w:t>
            </w:r>
            <w:r w:rsidRPr="574A816F" w:rsidR="6EA2280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 de un objetivo común.</w:t>
            </w:r>
          </w:p>
          <w:p w:rsidRPr="00364458" w:rsidR="00364458" w:rsidP="574A816F" w:rsidRDefault="00364458" w14:paraId="52B99095" wp14:textId="6361E86F">
            <w:pPr>
              <w:pStyle w:val="Normal1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ES"/>
              </w:rPr>
            </w:pPr>
            <w:r w:rsidRPr="574A816F" w:rsidR="6EA2280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N3:</w:t>
            </w:r>
            <w:r w:rsidRPr="574A816F" w:rsidR="6EA2280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 Colabora en equipos multidisciplinarios asumiendo diversos roles, liderando tareas y soluciones en entornos complejos en </w:t>
            </w:r>
            <w:r w:rsidRPr="574A816F" w:rsidR="6EA2280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pos</w:t>
            </w:r>
            <w:r w:rsidRPr="574A816F" w:rsidR="6EA2280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 de un objetivo común.</w:t>
            </w:r>
          </w:p>
          <w:p w:rsidR="2083F5E8" w:rsidP="574A816F" w:rsidRDefault="2083F5E8" w14:paraId="17BA755D" w14:textId="0010AE14">
            <w:pPr>
              <w:pStyle w:val="Normal1"/>
              <w:spacing w:after="200" w:line="276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ES"/>
              </w:rPr>
            </w:pPr>
            <w:r w:rsidRPr="574A816F" w:rsidR="2083F5E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  <w:lang w:val="es-ES"/>
              </w:rPr>
              <w:t>CG</w:t>
            </w:r>
            <w:r w:rsidRPr="574A816F" w:rsidR="6579839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  <w:lang w:val="es-ES"/>
              </w:rPr>
              <w:t>3</w:t>
            </w:r>
            <w:r w:rsidRPr="574A816F" w:rsidR="2083F5E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  <w:lang w:val="es-ES"/>
              </w:rPr>
              <w:t xml:space="preserve"> </w:t>
            </w:r>
            <w:r w:rsidRPr="574A816F" w:rsidR="593D7BD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Actúa en forma ética, demostrando un comportamiento inclusivo, con responsabilidad ciudadana, desde enfoque de género y derechos humanos, respetuoso de la diversidad, considerando el impacto social, económico y medioambiental de su desempeño profesional</w:t>
            </w:r>
          </w:p>
          <w:p w:rsidR="593D7BD6" w:rsidP="574A816F" w:rsidRDefault="593D7BD6" w14:paraId="32B8563A" w14:textId="1D530914">
            <w:pPr>
              <w:pStyle w:val="Normal1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ES"/>
              </w:rPr>
            </w:pPr>
            <w:r w:rsidRPr="574A816F" w:rsidR="593D7BD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N3:</w:t>
            </w:r>
            <w:r w:rsidRPr="574A816F" w:rsidR="593D7BD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 Actúa en forma ética, demostrando un comportamiento inclusivo y con responsabilidad ciudadana, desde un enfoque de género y derechos humanos, respetuoso de la diversidad, para un desempeño profesional de excelencia que considera el impacto sociocultural, económico y medioambiental.</w:t>
            </w:r>
          </w:p>
          <w:p w:rsidR="00CB7BA5" w:rsidP="574A816F" w:rsidRDefault="00D33C99" w14:paraId="0F22ACE2" wp14:textId="304B6BF4">
            <w:pPr>
              <w:pStyle w:val="Normal1"/>
              <w:spacing w:after="200" w:line="276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24948C3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</w:t>
            </w:r>
            <w:r w:rsidRPr="574A816F" w:rsidR="623D36B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4</w:t>
            </w:r>
            <w:r w:rsidRPr="574A816F" w:rsidR="0DC36B5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:</w:t>
            </w:r>
            <w:r w:rsidRPr="574A816F" w:rsidR="24948C3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574A816F" w:rsidR="20BBF7F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>Maneja habilidades comunicativas que le permitan desempeñarse eficazmente en contextos profesionales a nivel nacional e internacional.</w:t>
            </w:r>
          </w:p>
          <w:p w:rsidRPr="00E516EF" w:rsidR="00364458" w:rsidP="574A816F" w:rsidRDefault="00364458" w14:paraId="63302C25" wp14:textId="24AF4105">
            <w:pPr>
              <w:pStyle w:val="Normal1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ES"/>
              </w:rPr>
            </w:pPr>
            <w:r w:rsidRPr="574A816F" w:rsidR="20BBF7F6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N3:</w:t>
            </w:r>
            <w:r w:rsidRPr="574A816F" w:rsidR="20BBF7F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 Actúa de manera eficaz en contextos comunicativos a nivel nacional e internacional.</w:t>
            </w:r>
          </w:p>
        </w:tc>
      </w:tr>
    </w:tbl>
    <w:p xmlns:wp14="http://schemas.microsoft.com/office/word/2010/wordml" w:rsidR="00BF7F85" w:rsidP="0063290B" w:rsidRDefault="00BF7F85" w14:paraId="23DFF307" wp14:textId="77777777">
      <w:pPr>
        <w:pStyle w:val="Normal1"/>
        <w:pageBreakBefore/>
        <w:rPr>
          <w:rFonts w:ascii="Calibri" w:hAnsi="Calibri" w:cs="Calibri"/>
          <w:b/>
        </w:rPr>
      </w:pPr>
      <w:r>
        <w:rPr>
          <w:rFonts w:ascii="Calibri" w:hAnsi="Calibri" w:eastAsia="Cambria" w:cs="Calibri"/>
          <w:b/>
          <w:color w:val="365F91"/>
          <w:sz w:val="28"/>
        </w:rPr>
        <w:t>PROGRAMA DE LA ASIGNATURA</w:t>
      </w:r>
    </w:p>
    <w:p xmlns:wp14="http://schemas.microsoft.com/office/word/2010/wordml" w:rsidR="00BF7F85" w:rsidP="0009142F" w:rsidRDefault="00BF7F85" w14:paraId="12BFE328" wp14:textId="77777777">
      <w:pPr>
        <w:pStyle w:val="Normal1"/>
        <w:numPr>
          <w:ilvl w:val="0"/>
          <w:numId w:val="6"/>
        </w:numPr>
        <w:jc w:val="both"/>
      </w:pPr>
      <w:r>
        <w:rPr>
          <w:rFonts w:ascii="Calibri" w:hAnsi="Calibri" w:cs="Calibri"/>
          <w:b/>
        </w:rPr>
        <w:t>IDENTIFICACIÓN DE LA ASIGNATURA:</w:t>
      </w:r>
    </w:p>
    <w:p xmlns:wp14="http://schemas.microsoft.com/office/word/2010/wordml" w:rsidR="00BF7F85" w:rsidP="00BF7F85" w:rsidRDefault="00BF7F85" w14:paraId="0D0B940D" wp14:textId="77777777">
      <w:pPr>
        <w:pStyle w:val="Normal1"/>
        <w:ind w:left="720"/>
        <w:jc w:val="both"/>
      </w:pPr>
    </w:p>
    <w:tbl>
      <w:tblPr>
        <w:tblW w:w="10051" w:type="dxa"/>
        <w:tblInd w:w="-1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381"/>
        <w:gridCol w:w="5670"/>
      </w:tblGrid>
      <w:tr xmlns:wp14="http://schemas.microsoft.com/office/word/2010/wordml" w:rsidRPr="008A412D" w:rsidR="004B225A" w:rsidTr="2B534844" w14:paraId="674501D3" wp14:textId="77777777">
        <w:trPr>
          <w:trHeight w:val="435"/>
        </w:trPr>
        <w:tc>
          <w:tcPr>
            <w:tcW w:w="43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8A412D" w:rsidR="004B225A" w:rsidP="00B51A80" w:rsidRDefault="004B225A" w14:paraId="0199BBA3" wp14:textId="77777777">
            <w:pPr>
              <w:pStyle w:val="Normal1"/>
              <w:jc w:val="both"/>
              <w:rPr>
                <w:rFonts w:ascii="Calibri" w:hAnsi="Calibri" w:cs="Calibri"/>
                <w:b/>
                <w:sz w:val="22"/>
              </w:rPr>
            </w:pPr>
            <w:r w:rsidRPr="008A412D">
              <w:rPr>
                <w:rFonts w:ascii="Calibri" w:hAnsi="Calibri" w:cs="Calibri"/>
                <w:b/>
                <w:sz w:val="22"/>
              </w:rPr>
              <w:t>Nombre</w:t>
            </w:r>
            <w:r>
              <w:rPr>
                <w:rFonts w:ascii="Calibri" w:hAnsi="Calibri" w:cs="Calibri"/>
                <w:b/>
                <w:sz w:val="22"/>
              </w:rPr>
              <w:t>:</w:t>
            </w:r>
          </w:p>
        </w:tc>
        <w:tc>
          <w:tcPr>
            <w:tcW w:w="56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D2285" w:rsidR="004B225A" w:rsidP="00462F2A" w:rsidRDefault="00704143" w14:paraId="57A6C4BE" wp14:textId="77777777">
            <w:pPr>
              <w:rPr>
                <w:rFonts w:cs="Arial"/>
                <w:color w:val="222222"/>
                <w:sz w:val="24"/>
                <w:szCs w:val="16"/>
              </w:rPr>
            </w:pPr>
            <w:r>
              <w:rPr>
                <w:rFonts w:cs="Arial"/>
                <w:color w:val="222222"/>
                <w:sz w:val="24"/>
                <w:szCs w:val="16"/>
              </w:rPr>
              <w:t>Taller de Título</w:t>
            </w:r>
            <w:r w:rsidR="004B225A">
              <w:rPr>
                <w:rFonts w:cs="Arial"/>
                <w:color w:val="222222"/>
                <w:sz w:val="24"/>
                <w:szCs w:val="16"/>
              </w:rPr>
              <w:t xml:space="preserve"> </w:t>
            </w:r>
          </w:p>
        </w:tc>
      </w:tr>
      <w:tr xmlns:wp14="http://schemas.microsoft.com/office/word/2010/wordml" w:rsidR="004B225A" w:rsidTr="2B534844" w14:paraId="096DC613" wp14:textId="77777777">
        <w:tc>
          <w:tcPr>
            <w:tcW w:w="43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4B225A" w:rsidP="0082428B" w:rsidRDefault="004B225A" w14:paraId="0AF5C6E6" wp14:textId="77777777">
            <w:pPr>
              <w:pStyle w:val="Normal1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Código</w:t>
            </w:r>
          </w:p>
        </w:tc>
        <w:tc>
          <w:tcPr>
            <w:tcW w:w="56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8F1188" w:rsidR="004B225A" w:rsidP="009134EE" w:rsidRDefault="004B225A" w14:paraId="23B63ABB" wp14:textId="45A07BDF">
            <w:pPr>
              <w:pStyle w:val="Normal1"/>
              <w:rPr>
                <w:rFonts w:ascii="Calibri" w:hAnsi="Calibri"/>
                <w:lang w:val="es-ES"/>
              </w:rPr>
            </w:pPr>
            <w:r w:rsidRPr="574A816F" w:rsidR="004B225A">
              <w:rPr>
                <w:rFonts w:ascii="Calibri" w:hAnsi="Calibri"/>
                <w:lang w:val="es-ES"/>
              </w:rPr>
              <w:t>I</w:t>
            </w:r>
            <w:r w:rsidRPr="574A816F" w:rsidR="03CFFB62">
              <w:rPr>
                <w:rFonts w:ascii="Calibri" w:hAnsi="Calibri"/>
                <w:lang w:val="es-ES"/>
              </w:rPr>
              <w:t>MAT</w:t>
            </w:r>
            <w:r w:rsidRPr="574A816F" w:rsidR="004B225A">
              <w:rPr>
                <w:rFonts w:ascii="Calibri" w:hAnsi="Calibri"/>
                <w:lang w:val="es-ES"/>
              </w:rPr>
              <w:t xml:space="preserve"> </w:t>
            </w:r>
            <w:r w:rsidRPr="574A816F" w:rsidR="00704143">
              <w:rPr>
                <w:rFonts w:ascii="Calibri" w:hAnsi="Calibri"/>
                <w:lang w:val="es-ES"/>
              </w:rPr>
              <w:t>611</w:t>
            </w:r>
          </w:p>
        </w:tc>
      </w:tr>
      <w:tr xmlns:wp14="http://schemas.microsoft.com/office/word/2010/wordml" w:rsidR="004B225A" w:rsidTr="2B534844" w14:paraId="1D0723B0" wp14:textId="77777777">
        <w:tc>
          <w:tcPr>
            <w:tcW w:w="43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F631F7" w:rsidR="004B225A" w:rsidP="0082428B" w:rsidRDefault="004B225A" w14:paraId="46B28584" wp14:textId="77777777">
            <w:pPr>
              <w:pStyle w:val="Normal1"/>
              <w:jc w:val="both"/>
              <w:rPr>
                <w:rFonts w:ascii="Calibri" w:hAnsi="Calibri" w:cs="Calibri"/>
                <w:b/>
              </w:rPr>
            </w:pPr>
            <w:r w:rsidRPr="00F631F7">
              <w:rPr>
                <w:rFonts w:ascii="Calibri" w:hAnsi="Calibri" w:cs="Calibri"/>
                <w:b/>
              </w:rPr>
              <w:t>Requisito(s)</w:t>
            </w:r>
          </w:p>
        </w:tc>
        <w:tc>
          <w:tcPr>
            <w:tcW w:w="56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8F1188" w:rsidR="004B225A" w:rsidP="00462F2A" w:rsidRDefault="00704143" w14:paraId="1DF45D37" wp14:textId="1F85337F">
            <w:pPr>
              <w:pStyle w:val="Normal1"/>
              <w:rPr>
                <w:rFonts w:ascii="Calibri" w:hAnsi="Calibri"/>
                <w:lang w:val="es-ES"/>
              </w:rPr>
            </w:pPr>
            <w:r w:rsidRPr="2B534844" w:rsidR="00704143">
              <w:rPr>
                <w:rFonts w:ascii="Calibri" w:hAnsi="Calibri"/>
                <w:lang w:val="es-ES"/>
              </w:rPr>
              <w:t>29</w:t>
            </w:r>
            <w:r w:rsidRPr="2B534844" w:rsidR="142DE432">
              <w:rPr>
                <w:rFonts w:ascii="Calibri" w:hAnsi="Calibri"/>
                <w:lang w:val="es-ES"/>
              </w:rPr>
              <w:t>2</w:t>
            </w:r>
            <w:r w:rsidRPr="2B534844" w:rsidR="00704143">
              <w:rPr>
                <w:rFonts w:ascii="Calibri" w:hAnsi="Calibri"/>
                <w:lang w:val="es-ES"/>
              </w:rPr>
              <w:t xml:space="preserve"> créditos aprobados</w:t>
            </w:r>
          </w:p>
        </w:tc>
      </w:tr>
    </w:tbl>
    <w:p xmlns:wp14="http://schemas.microsoft.com/office/word/2010/wordml" w:rsidR="00BF7F85" w:rsidP="00BF7F85" w:rsidRDefault="00BF7F85" w14:paraId="0E27B00A" wp14:textId="77777777">
      <w:pPr>
        <w:pStyle w:val="Normal1"/>
        <w:jc w:val="both"/>
        <w:rPr>
          <w:rFonts w:ascii="Calibri" w:hAnsi="Calibri" w:cs="Calibri"/>
        </w:rPr>
      </w:pPr>
    </w:p>
    <w:p xmlns:wp14="http://schemas.microsoft.com/office/word/2010/wordml" w:rsidRPr="0063290B" w:rsidR="00BF7F85" w:rsidP="00BF7F85" w:rsidRDefault="00BF7F85" w14:paraId="569EFB16" wp14:textId="77777777">
      <w:pPr>
        <w:pStyle w:val="Normal1"/>
        <w:numPr>
          <w:ilvl w:val="0"/>
          <w:numId w:val="6"/>
        </w:numPr>
        <w:jc w:val="both"/>
        <w:rPr>
          <w:rFonts w:ascii="Calibri" w:hAnsi="Calibri" w:eastAsia="Calibri" w:cs="Calibri"/>
          <w:b/>
          <w:sz w:val="22"/>
        </w:rPr>
      </w:pPr>
      <w:r>
        <w:rPr>
          <w:rFonts w:ascii="Calibri" w:hAnsi="Calibri" w:eastAsia="Calibri" w:cs="Calibri"/>
          <w:b/>
          <w:szCs w:val="24"/>
        </w:rPr>
        <w:t>RESULTADOS DE APRENDIZAJE:</w:t>
      </w:r>
    </w:p>
    <w:tbl>
      <w:tblPr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31"/>
      </w:tblGrid>
      <w:tr xmlns:wp14="http://schemas.microsoft.com/office/word/2010/wordml" w:rsidRPr="00B14770" w:rsidR="00335E76" w:rsidTr="2B534844" w14:paraId="65683AB4" wp14:textId="77777777">
        <w:tc>
          <w:tcPr>
            <w:tcW w:w="10031" w:type="dxa"/>
            <w:tcMar/>
          </w:tcPr>
          <w:p w:rsidRPr="0082428B" w:rsidR="007837EE" w:rsidP="0009142F" w:rsidRDefault="007837EE" w14:paraId="6EE068F9" wp14:textId="77777777">
            <w:pPr>
              <w:pStyle w:val="Normal1"/>
              <w:numPr>
                <w:ilvl w:val="0"/>
                <w:numId w:val="5"/>
              </w:numPr>
              <w:jc w:val="both"/>
              <w:rPr>
                <w:rFonts w:ascii="Calibri" w:hAnsi="Calibri"/>
                <w:b/>
                <w:sz w:val="22"/>
              </w:rPr>
            </w:pPr>
            <w:r w:rsidRPr="0082428B">
              <w:rPr>
                <w:rFonts w:ascii="Calibri" w:hAnsi="Calibri" w:cs="ArialNarrow-Bold"/>
                <w:bCs/>
                <w:sz w:val="22"/>
              </w:rPr>
              <w:t>Esta asignatura aporta al perfil de egreso profesional a través de resultados de aprendizaje que tributan a las siguientes competencias específicas en</w:t>
            </w:r>
            <w:r w:rsidR="006D2127">
              <w:rPr>
                <w:rFonts w:ascii="Calibri" w:hAnsi="Calibri" w:cs="ArialNarrow-Bold"/>
                <w:bCs/>
                <w:sz w:val="22"/>
              </w:rPr>
              <w:t xml:space="preserve"> el </w:t>
            </w:r>
            <w:r w:rsidR="00364458">
              <w:rPr>
                <w:rFonts w:ascii="Calibri" w:hAnsi="Calibri" w:cs="ArialNarrow-Bold"/>
                <w:bCs/>
                <w:sz w:val="22"/>
              </w:rPr>
              <w:t xml:space="preserve">tercer </w:t>
            </w:r>
            <w:r w:rsidR="006D2127">
              <w:rPr>
                <w:rFonts w:ascii="Calibri" w:hAnsi="Calibri" w:cs="ArialNarrow-Bold"/>
                <w:bCs/>
                <w:sz w:val="22"/>
              </w:rPr>
              <w:t xml:space="preserve">nivel </w:t>
            </w:r>
            <w:r w:rsidRPr="0082428B">
              <w:rPr>
                <w:rFonts w:ascii="Calibri" w:hAnsi="Calibri" w:cs="ArialNarrow-Bold"/>
                <w:bCs/>
                <w:sz w:val="22"/>
              </w:rPr>
              <w:t>de dominio:</w:t>
            </w:r>
          </w:p>
          <w:p w:rsidRPr="0082428B" w:rsidR="00335E76" w:rsidP="0082428B" w:rsidRDefault="00335E76" w14:paraId="60061E4C" wp14:textId="77777777">
            <w:pPr>
              <w:pStyle w:val="Normal1"/>
              <w:jc w:val="both"/>
              <w:rPr>
                <w:rFonts w:ascii="Calibri" w:hAnsi="Calibri"/>
                <w:sz w:val="22"/>
              </w:rPr>
            </w:pPr>
          </w:p>
          <w:p w:rsidR="00DB1A70" w:rsidP="00DB1A70" w:rsidRDefault="00DB1A70" w14:paraId="4C263071" wp14:textId="77777777">
            <w:pPr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cs="ArialNarrow-Bold"/>
                <w:bCs/>
              </w:rPr>
            </w:pPr>
            <w:r w:rsidRPr="00173D87">
              <w:rPr>
                <w:rFonts w:cs="ArialNarrow-Bold"/>
                <w:b/>
              </w:rPr>
              <w:t>CE1, N3, RA1:</w:t>
            </w:r>
            <w:r w:rsidRPr="00173D87">
              <w:rPr>
                <w:rFonts w:cs="ArialNarrow-Bold"/>
                <w:bCs/>
              </w:rPr>
              <w:t xml:space="preserve"> Fundamenta los modelos y estrategias usados en la resolución del problema, para su comprensión y resolución. </w:t>
            </w:r>
            <w:r w:rsidRPr="00173D87">
              <w:rPr>
                <w:rFonts w:cs="ArialNarrow-Bold"/>
                <w:bCs/>
              </w:rPr>
              <w:tab/>
            </w:r>
          </w:p>
          <w:p w:rsidR="00DB1A70" w:rsidP="00DB1A70" w:rsidRDefault="00DB1A70" w14:paraId="6028C241" wp14:textId="77777777">
            <w:pPr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cs="ArialNarrow-Bold"/>
                <w:bCs/>
              </w:rPr>
            </w:pPr>
            <w:r w:rsidRPr="00173D87">
              <w:rPr>
                <w:rFonts w:cs="ArialNarrow-Bold"/>
                <w:b/>
              </w:rPr>
              <w:t>CE1, N3, RA2:</w:t>
            </w:r>
            <w:r w:rsidRPr="00173D87">
              <w:rPr>
                <w:rFonts w:cs="ArialNarrow-Bold"/>
                <w:bCs/>
              </w:rPr>
              <w:t xml:space="preserve">  Formula modelos y aplica métodos matemáticos, avanzados en la resolución de ecuaciones en derivadas parciales para problemas físicos complejos.</w:t>
            </w:r>
            <w:r w:rsidRPr="00173D87">
              <w:rPr>
                <w:rFonts w:cs="ArialNarrow-Bold"/>
                <w:bCs/>
              </w:rPr>
              <w:tab/>
            </w:r>
          </w:p>
          <w:p w:rsidR="00DB1A70" w:rsidP="2B534844" w:rsidRDefault="00DB1A70" w14:paraId="5DC47077" wp14:textId="5784AC41">
            <w:pPr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cs="ArialNarrow-Bold"/>
              </w:rPr>
            </w:pPr>
            <w:r w:rsidRPr="2B534844" w:rsidR="00DB1A70">
              <w:rPr>
                <w:rFonts w:cs="ArialNarrow-Bold"/>
                <w:b w:val="1"/>
                <w:bCs w:val="1"/>
              </w:rPr>
              <w:t>CE1, N3, RA3:</w:t>
            </w:r>
            <w:r w:rsidRPr="2B534844" w:rsidR="00DB1A70">
              <w:rPr>
                <w:rFonts w:cs="ArialNarrow-Bold"/>
              </w:rPr>
              <w:t xml:space="preserve">  Formula modelos y aplica métodos probabilísticos y estadísticos, avanzados e involucrando </w:t>
            </w:r>
            <w:r w:rsidRPr="2B534844" w:rsidR="372FE0A6">
              <w:rPr>
                <w:rFonts w:cs="ArialNarrow-Bold"/>
              </w:rPr>
              <w:t>incertidumbre, para</w:t>
            </w:r>
            <w:r w:rsidRPr="2B534844" w:rsidR="00DB1A70">
              <w:rPr>
                <w:rFonts w:cs="ArialNarrow-Bold"/>
              </w:rPr>
              <w:t xml:space="preserve"> el estudio de </w:t>
            </w:r>
            <w:r w:rsidRPr="2B534844" w:rsidR="00DB1A70">
              <w:rPr>
                <w:rFonts w:cs="ArialNarrow-Bold"/>
              </w:rPr>
              <w:t>fenómenos.</w:t>
            </w:r>
            <w:r>
              <w:tab/>
            </w:r>
            <w:r>
              <w:tab/>
            </w:r>
          </w:p>
          <w:p w:rsidR="00DB1A70" w:rsidP="2B534844" w:rsidRDefault="00DB1A70" w14:paraId="66FE23DA" wp14:textId="2CD1AB76">
            <w:pPr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cs="ArialNarrow-Bold"/>
              </w:rPr>
            </w:pPr>
            <w:r w:rsidRPr="2B534844" w:rsidR="00DB1A70">
              <w:rPr>
                <w:rFonts w:cs="ArialNarrow-Bold"/>
                <w:b w:val="1"/>
                <w:bCs w:val="1"/>
              </w:rPr>
              <w:t>CE2, N3, RA1:</w:t>
            </w:r>
            <w:r w:rsidRPr="2B534844" w:rsidR="00DB1A70">
              <w:rPr>
                <w:rFonts w:cs="ArialNarrow-Bold"/>
              </w:rPr>
              <w:t xml:space="preserve"> Genera soluciones, en contextos reales y </w:t>
            </w:r>
            <w:r w:rsidRPr="2B534844" w:rsidR="7E7D5F2D">
              <w:rPr>
                <w:rFonts w:cs="ArialNarrow-Bold"/>
              </w:rPr>
              <w:t>multidisciplinarios, de</w:t>
            </w:r>
            <w:r w:rsidRPr="2B534844" w:rsidR="00DB1A70">
              <w:rPr>
                <w:rFonts w:cs="ArialNarrow-Bold"/>
              </w:rPr>
              <w:t xml:space="preserve"> manera autónoma y colaborativa, a problemas de ingeniería, ciencias y tecnología. </w:t>
            </w:r>
            <w:r>
              <w:tab/>
            </w:r>
          </w:p>
          <w:p w:rsidR="00DB1A70" w:rsidP="2B534844" w:rsidRDefault="00DB1A70" w14:paraId="7276853E" wp14:textId="0F709B3D">
            <w:pPr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cs="ArialNarrow-Bold"/>
              </w:rPr>
            </w:pPr>
            <w:r w:rsidRPr="2B534844" w:rsidR="00DB1A70">
              <w:rPr>
                <w:rFonts w:cs="ArialNarrow-Bold"/>
                <w:b w:val="1"/>
                <w:bCs w:val="1"/>
              </w:rPr>
              <w:t>CE2, N3, RA2:</w:t>
            </w:r>
            <w:r w:rsidRPr="2B534844" w:rsidR="00DB1A70">
              <w:rPr>
                <w:rFonts w:cs="ArialNarrow-Bold"/>
              </w:rPr>
              <w:t xml:space="preserve"> Planifica el proceso </w:t>
            </w:r>
            <w:r w:rsidRPr="2B534844" w:rsidR="429C631D">
              <w:rPr>
                <w:rFonts w:cs="ArialNarrow-Bold"/>
              </w:rPr>
              <w:t>de implementación</w:t>
            </w:r>
            <w:r w:rsidRPr="2B534844" w:rsidR="00DB1A70">
              <w:rPr>
                <w:rFonts w:cs="ArialNarrow-Bold"/>
              </w:rPr>
              <w:t xml:space="preserve"> de la solución propuesta, en base a herramientas avanzadas de matemáticas, para solucionar problemas </w:t>
            </w:r>
            <w:r w:rsidRPr="2B534844" w:rsidR="00DB1A70">
              <w:rPr>
                <w:rFonts w:cs="ArialNarrow-Bold"/>
              </w:rPr>
              <w:t xml:space="preserve">complejos  </w:t>
            </w:r>
            <w:r>
              <w:tab/>
            </w:r>
          </w:p>
          <w:p w:rsidR="00DB1A70" w:rsidP="00DB1A70" w:rsidRDefault="00DB1A70" w14:paraId="5B08EB3A" wp14:textId="77777777">
            <w:pPr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cs="ArialNarrow-Bold"/>
                <w:bCs/>
              </w:rPr>
            </w:pPr>
            <w:r w:rsidRPr="00173D87">
              <w:rPr>
                <w:rFonts w:cs="ArialNarrow-Bold"/>
                <w:b/>
              </w:rPr>
              <w:t>CE2, N3, RA3:</w:t>
            </w:r>
            <w:r w:rsidRPr="00173D87">
              <w:rPr>
                <w:rFonts w:cs="ArialNarrow-Bold"/>
                <w:bCs/>
              </w:rPr>
              <w:t xml:space="preserve"> Valida procesos y métodos optimizándolos, para lograr la eficiencia de la solución propuesta.</w:t>
            </w:r>
            <w:r w:rsidRPr="00173D87">
              <w:rPr>
                <w:rFonts w:cs="ArialNarrow-Bold"/>
                <w:bCs/>
              </w:rPr>
              <w:tab/>
            </w:r>
          </w:p>
          <w:p w:rsidR="00DB1A70" w:rsidP="2B534844" w:rsidRDefault="00DB1A70" w14:paraId="125EF8E8" wp14:textId="6C944AE9">
            <w:pPr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cs="ArialNarrow-Bold"/>
              </w:rPr>
            </w:pPr>
            <w:r w:rsidRPr="2B534844" w:rsidR="00DB1A70">
              <w:rPr>
                <w:rFonts w:cs="ArialNarrow-Bold"/>
                <w:b w:val="1"/>
                <w:bCs w:val="1"/>
              </w:rPr>
              <w:t>CE2, N3, RA4:</w:t>
            </w:r>
            <w:r w:rsidRPr="2B534844" w:rsidR="00DB1A70">
              <w:rPr>
                <w:rFonts w:cs="ArialNarrow-Bold"/>
              </w:rPr>
              <w:t xml:space="preserve"> Fundamenta la factibilidad de la resolución del problema propuesto, indicando su complejidad, </w:t>
            </w:r>
            <w:r w:rsidRPr="2B534844" w:rsidR="24142916">
              <w:rPr>
                <w:rFonts w:cs="ArialNarrow-Bold"/>
              </w:rPr>
              <w:t>para lograr</w:t>
            </w:r>
            <w:r w:rsidRPr="2B534844" w:rsidR="00DB1A70">
              <w:rPr>
                <w:rFonts w:cs="ArialNarrow-Bold"/>
              </w:rPr>
              <w:t xml:space="preserve"> la eficiencia de la </w:t>
            </w:r>
            <w:r w:rsidRPr="2B534844" w:rsidR="00DB1A70">
              <w:rPr>
                <w:rFonts w:cs="ArialNarrow-Bold"/>
              </w:rPr>
              <w:t>solución.</w:t>
            </w:r>
            <w:r>
              <w:tab/>
            </w:r>
          </w:p>
          <w:p w:rsidR="00DB1A70" w:rsidP="00DB1A70" w:rsidRDefault="00DB1A70" w14:paraId="4868348D" wp14:textId="77777777">
            <w:pPr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cs="Calibri"/>
                <w:bCs/>
              </w:rPr>
            </w:pPr>
            <w:r w:rsidRPr="00173D87">
              <w:rPr>
                <w:rFonts w:cs="ArialNarrow-Bold"/>
                <w:b/>
              </w:rPr>
              <w:t>CE2, N3, RA5:</w:t>
            </w:r>
            <w:r w:rsidRPr="00173D87">
              <w:rPr>
                <w:rFonts w:cs="ArialNarrow-Bold"/>
                <w:bCs/>
              </w:rPr>
              <w:t xml:space="preserve"> Simula métodos matemáticos avanzados en la resolución de ecuaciones en derivadas parciales, </w:t>
            </w:r>
            <w:r>
              <w:rPr>
                <w:rFonts w:cs="Calibri"/>
                <w:bCs/>
              </w:rPr>
              <w:t>para problemas físicos complejos.</w:t>
            </w:r>
            <w:r>
              <w:rPr>
                <w:rFonts w:cs="Calibri"/>
                <w:bCs/>
              </w:rPr>
              <w:tab/>
            </w:r>
          </w:p>
          <w:p w:rsidRPr="001B175C" w:rsidR="005126B2" w:rsidP="2B534844" w:rsidRDefault="00DB1A70" w14:paraId="45F95A7E" wp14:textId="477B48D7">
            <w:pPr>
              <w:pStyle w:val="Normal1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  <w:r w:rsidRPr="2B534844" w:rsidR="00DB1A70">
              <w:rPr>
                <w:rFonts w:ascii="Calibri" w:hAnsi="Calibri" w:cs="Calibri"/>
                <w:b w:val="1"/>
                <w:bCs w:val="1"/>
              </w:rPr>
              <w:t>CE2, N3, RA6:</w:t>
            </w:r>
            <w:r w:rsidRPr="2B534844" w:rsidR="00DB1A70">
              <w:rPr>
                <w:rFonts w:ascii="Calibri" w:hAnsi="Calibri" w:cs="Calibri"/>
              </w:rPr>
              <w:t xml:space="preserve"> Implementa modelos probabilísticos y estadísticos, a través de su diseño y </w:t>
            </w:r>
            <w:r w:rsidRPr="2B534844" w:rsidR="1BD4C8BE">
              <w:rPr>
                <w:rFonts w:ascii="Calibri" w:hAnsi="Calibri" w:cs="Calibri"/>
              </w:rPr>
              <w:t>análisis, para</w:t>
            </w:r>
            <w:r w:rsidRPr="2B534844" w:rsidR="00DB1A70">
              <w:rPr>
                <w:rFonts w:ascii="Calibri" w:hAnsi="Calibri" w:cs="Calibri"/>
              </w:rPr>
              <w:t xml:space="preserve"> la ingeniería financiera, la energía, biología y gestión de recursos, entre otros.</w:t>
            </w:r>
          </w:p>
        </w:tc>
      </w:tr>
      <w:tr xmlns:wp14="http://schemas.microsoft.com/office/word/2010/wordml" w:rsidRPr="00B14770" w:rsidR="00B14770" w:rsidTr="2B534844" w14:paraId="0A7F430A" wp14:textId="77777777">
        <w:tc>
          <w:tcPr>
            <w:tcW w:w="10031" w:type="dxa"/>
            <w:tcMar/>
          </w:tcPr>
          <w:p w:rsidRPr="0082428B" w:rsidR="00B14770" w:rsidP="0009142F" w:rsidRDefault="00B14770" w14:paraId="503D57E6" wp14:textId="77777777">
            <w:pPr>
              <w:numPr>
                <w:ilvl w:val="0"/>
                <w:numId w:val="5"/>
              </w:numPr>
              <w:rPr>
                <w:rFonts w:eastAsia="Times New Roman" w:cs="ArialNarrow-Bold"/>
                <w:bCs/>
                <w:color w:val="000000"/>
              </w:rPr>
            </w:pPr>
            <w:r w:rsidRPr="0082428B">
              <w:rPr>
                <w:rFonts w:eastAsia="Times New Roman" w:cs="ArialNarrow-Bold"/>
                <w:bCs/>
                <w:color w:val="000000"/>
              </w:rPr>
              <w:t xml:space="preserve">Esta asignatura aporta al logro del perfil de egreso y licenciatura a través de desempeños que tributan a las siguientes competencias genéricas en su </w:t>
            </w:r>
            <w:r w:rsidR="00364458">
              <w:rPr>
                <w:rFonts w:eastAsia="Times New Roman" w:cs="ArialNarrow-Bold"/>
                <w:bCs/>
                <w:color w:val="000000"/>
              </w:rPr>
              <w:t>tercer</w:t>
            </w:r>
            <w:r w:rsidR="006D2127">
              <w:rPr>
                <w:rFonts w:eastAsia="Times New Roman" w:cs="ArialNarrow-Bold"/>
                <w:bCs/>
                <w:color w:val="000000"/>
              </w:rPr>
              <w:t xml:space="preserve"> </w:t>
            </w:r>
            <w:r w:rsidRPr="0082428B">
              <w:rPr>
                <w:rFonts w:eastAsia="Times New Roman" w:cs="ArialNarrow-Bold"/>
                <w:bCs/>
                <w:color w:val="000000"/>
              </w:rPr>
              <w:t>nivel de desempeño:</w:t>
            </w:r>
          </w:p>
          <w:p w:rsidRPr="00173D87" w:rsidR="00173D87" w:rsidP="574A816F" w:rsidRDefault="00173D87" w14:paraId="2E13BEC7" wp14:textId="4754F388">
            <w:pPr>
              <w:pStyle w:val="Normal1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CG1, N3, D1:</w:t>
            </w:r>
            <w:r w:rsidRPr="574A816F" w:rsidR="3CC8F35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 xml:space="preserve"> Muestra un desempeño profesional innovador, integrando habilidades, conocimientos y experiencias de su área disciplinar.</w:t>
            </w:r>
          </w:p>
          <w:p w:rsidR="00173D87" w:rsidP="574A816F" w:rsidRDefault="00173D87" w14:paraId="7A8EB7FE" w14:textId="4D107B2B">
            <w:pPr>
              <w:pStyle w:val="Normal1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CG1, N3, D2:</w:t>
            </w: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  <w:t xml:space="preserve"> </w:t>
            </w:r>
            <w:r w:rsidRPr="574A816F" w:rsidR="2E2C77A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>Genera nuevas ideas para la producción de soluciones prácticas y transformadoras en su área disciplinar.</w:t>
            </w:r>
          </w:p>
          <w:p w:rsidR="00173D87" w:rsidP="574A816F" w:rsidRDefault="00173D87" w14:paraId="6AAC28EA" w14:textId="1BCD094D">
            <w:pPr>
              <w:pStyle w:val="Normal1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CG2, N3, D1:</w:t>
            </w:r>
            <w:r w:rsidRPr="574A816F" w:rsidR="1FFEAFA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574A816F" w:rsidR="1FFEAFA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  <w:t>Desarrolla tareas y soluciones en equipos inter y multidisciplinarios, en forma planificada, para favorecer el cumplimiento de objetivos en entornos complejos.</w:t>
            </w:r>
          </w:p>
          <w:p w:rsidR="00173D87" w:rsidP="574A816F" w:rsidRDefault="00173D87" w14:paraId="65901C5F" w14:textId="18C03E82">
            <w:pPr>
              <w:pStyle w:val="Normal1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CG2, N3, D2:</w:t>
            </w: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  <w:t xml:space="preserve"> </w:t>
            </w:r>
            <w:r w:rsidRPr="574A816F" w:rsidR="0E1E6D8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>Favorece la comunicación efectiva, el reparto equilibrado de tareas y la cohesión del equipo, para contribuir a la consolidación y desarrollo del grupo.</w:t>
            </w:r>
          </w:p>
          <w:p w:rsidR="00173D87" w:rsidP="574A816F" w:rsidRDefault="00173D87" w14:paraId="43BA407C" wp14:textId="6086DD52">
            <w:pPr>
              <w:pStyle w:val="Normal1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CG3, N3, D1:</w:t>
            </w: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  <w:t xml:space="preserve"> </w:t>
            </w:r>
            <w:r w:rsidRPr="574A816F" w:rsidR="111F4EE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>Ejecuta propuestas de intervención de manera colaborativa con su equipo de trabajo para solucionar problemáticas sociales, económicas y/o medioambientales, respondiendo a intereses de la comunidad local y/o regional.</w:t>
            </w:r>
          </w:p>
          <w:p w:rsidR="00173D87" w:rsidP="574A816F" w:rsidRDefault="00173D87" w14:paraId="3402A63A" w14:textId="7CF95060">
            <w:pPr>
              <w:pStyle w:val="Normal1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CG3, N3, D2:</w:t>
            </w: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  <w:t xml:space="preserve"> </w:t>
            </w:r>
            <w:r w:rsidRPr="574A816F" w:rsidR="4D28E25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>Evalúa procesos de intervención junto a los actores involucrados, considerando el impacto social, económico y medioambiental para contribuir al desarrollo integral de la comunidad local y/o regional.</w:t>
            </w:r>
          </w:p>
          <w:p w:rsidR="00173D87" w:rsidP="574A816F" w:rsidRDefault="00173D87" w14:paraId="3360639E" wp14:textId="70A0B0BA">
            <w:pPr>
              <w:pStyle w:val="Normal"/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CG4, N3, D1:</w:t>
            </w: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  <w:t xml:space="preserve"> </w:t>
            </w:r>
            <w:r w:rsidRPr="574A816F" w:rsidR="2FC634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>Escucha atentamente a los distintos actores involucrados en el trabajo profesional en contextos nacionales e internacionales</w:t>
            </w:r>
          </w:p>
          <w:p w:rsidR="00173D87" w:rsidP="574A816F" w:rsidRDefault="00173D87" w14:paraId="45DC1C75" wp14:textId="6911F625">
            <w:pPr>
              <w:pStyle w:val="Normal"/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</w:t>
            </w:r>
            <w:r w:rsidRPr="574A816F" w:rsidR="0CA5224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4</w:t>
            </w: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, N3, D2:</w:t>
            </w: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</w:rPr>
              <w:t xml:space="preserve"> </w:t>
            </w:r>
            <w:r w:rsidRPr="574A816F" w:rsidR="5DEA11D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>Empatiza ante las necesidades y requerimientos que se expresan en el trabajo profesional en contextos nacionales e internacionales</w:t>
            </w:r>
          </w:p>
          <w:p w:rsidRPr="0082428B" w:rsidR="00173D87" w:rsidP="574A816F" w:rsidRDefault="00173D87" w14:paraId="332D9C9C" wp14:textId="2C4C3007">
            <w:pPr>
              <w:pStyle w:val="Normal"/>
              <w:suppressAutoHyphens w:val="0"/>
              <w:spacing w:after="0"/>
              <w:ind w:leftChars="-1" w:hanging="2" w:hangingChars="1"/>
              <w:jc w:val="both"/>
              <w:textAlignment w:val="top"/>
              <w:outlineLvl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s-CL"/>
              </w:rPr>
            </w:pP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CG</w:t>
            </w:r>
            <w:r w:rsidRPr="574A816F" w:rsidR="4BECB0B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4</w:t>
            </w:r>
            <w:r w:rsidRPr="574A816F" w:rsidR="00173D8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22"/>
                <w:szCs w:val="22"/>
              </w:rPr>
              <w:t>, N3, D3:</w:t>
            </w:r>
            <w:r w:rsidRPr="574A816F" w:rsidR="4F2FA44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CL"/>
              </w:rPr>
              <w:t xml:space="preserve"> Expresa con claridad y respeto las propias necesidades y requerimientos en el trabajo profesional en contextos nacionales e internacionales</w:t>
            </w:r>
          </w:p>
        </w:tc>
      </w:tr>
    </w:tbl>
    <w:p xmlns:wp14="http://schemas.microsoft.com/office/word/2010/wordml" w:rsidR="00B76206" w:rsidRDefault="00B76206" w14:paraId="44EAFD9C" wp14:textId="77777777">
      <w:pPr>
        <w:pStyle w:val="Normal1"/>
        <w:jc w:val="both"/>
        <w:rPr>
          <w:rFonts w:ascii="Calibri" w:hAnsi="Calibri" w:eastAsia="Calibri" w:cs="Calibri"/>
          <w:b/>
          <w:szCs w:val="24"/>
        </w:rPr>
      </w:pPr>
    </w:p>
    <w:p xmlns:wp14="http://schemas.microsoft.com/office/word/2010/wordml" w:rsidR="00B76206" w:rsidRDefault="00B76206" w14:paraId="4B94D5A5" wp14:textId="77777777">
      <w:pPr>
        <w:pStyle w:val="Normal1"/>
        <w:jc w:val="both"/>
        <w:rPr>
          <w:rFonts w:ascii="Calibri" w:hAnsi="Calibri" w:eastAsia="Calibri" w:cs="Calibri"/>
          <w:b/>
          <w:szCs w:val="24"/>
        </w:rPr>
      </w:pPr>
    </w:p>
    <w:p xmlns:wp14="http://schemas.microsoft.com/office/word/2010/wordml" w:rsidRPr="00B14770" w:rsidR="00B14770" w:rsidP="0009142F" w:rsidRDefault="00B14770" w14:paraId="05339B12" wp14:textId="77777777">
      <w:pPr>
        <w:pStyle w:val="Normal1"/>
        <w:numPr>
          <w:ilvl w:val="0"/>
          <w:numId w:val="6"/>
        </w:numPr>
        <w:suppressAutoHyphens w:val="0"/>
        <w:jc w:val="both"/>
        <w:rPr>
          <w:rFonts w:ascii="Calibri" w:hAnsi="Calibri" w:eastAsia="Calibri" w:cs="Calibri"/>
          <w:b/>
          <w:szCs w:val="24"/>
        </w:rPr>
      </w:pPr>
      <w:r w:rsidRPr="00B14770">
        <w:rPr>
          <w:rFonts w:ascii="Calibri" w:hAnsi="Calibri" w:eastAsia="Calibri" w:cs="Calibri"/>
          <w:b/>
          <w:szCs w:val="24"/>
        </w:rPr>
        <w:t xml:space="preserve">UNIDADES DE APRENDIZAJE Y CONTENIDOS: </w:t>
      </w:r>
    </w:p>
    <w:p xmlns:wp14="http://schemas.microsoft.com/office/word/2010/wordml" w:rsidRPr="00B14770" w:rsidR="00B14770" w:rsidP="00B14770" w:rsidRDefault="00B14770" w14:paraId="3DEEC669" wp14:textId="77777777">
      <w:pPr>
        <w:pStyle w:val="Normal1"/>
        <w:jc w:val="both"/>
        <w:rPr>
          <w:rFonts w:ascii="Calibri" w:hAnsi="Calibri"/>
          <w:b/>
        </w:rPr>
      </w:pPr>
    </w:p>
    <w:tbl>
      <w:tblPr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369"/>
        <w:gridCol w:w="6662"/>
      </w:tblGrid>
      <w:tr xmlns:wp14="http://schemas.microsoft.com/office/word/2010/wordml" w:rsidRPr="00A518AF" w:rsidR="00B14770" w:rsidTr="574A816F" w14:paraId="08A5B137" wp14:textId="77777777">
        <w:tc>
          <w:tcPr>
            <w:tcW w:w="33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A518AF" w:rsidR="00B14770" w:rsidP="006D7984" w:rsidRDefault="00B14770" w14:paraId="51DF8BEF" wp14:textId="77777777">
            <w:pPr>
              <w:pStyle w:val="Normal1"/>
              <w:jc w:val="center"/>
              <w:rPr>
                <w:rFonts w:ascii="Calibri" w:hAnsi="Calibri"/>
                <w:b/>
                <w:i/>
                <w:sz w:val="22"/>
              </w:rPr>
            </w:pPr>
            <w:r w:rsidRPr="00A518AF">
              <w:rPr>
                <w:rFonts w:ascii="Calibri" w:hAnsi="Calibri"/>
                <w:b/>
                <w:i/>
                <w:sz w:val="22"/>
              </w:rPr>
              <w:t>Resultado de aprendizaje y/o desempeños</w:t>
            </w:r>
          </w:p>
        </w:tc>
        <w:tc>
          <w:tcPr>
            <w:tcW w:w="6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A518AF" w:rsidR="00B14770" w:rsidP="0082428B" w:rsidRDefault="00B14770" w14:paraId="5838E162" wp14:textId="77777777">
            <w:pPr>
              <w:pStyle w:val="Normal1"/>
              <w:jc w:val="center"/>
              <w:rPr>
                <w:rFonts w:ascii="Calibri" w:hAnsi="Calibri"/>
                <w:b/>
                <w:i/>
                <w:sz w:val="22"/>
              </w:rPr>
            </w:pPr>
            <w:r w:rsidRPr="00A518AF">
              <w:rPr>
                <w:rFonts w:ascii="Calibri" w:hAnsi="Calibri"/>
                <w:b/>
                <w:i/>
                <w:sz w:val="22"/>
              </w:rPr>
              <w:t>Unidades de Aprendizaje y contenidos</w:t>
            </w:r>
          </w:p>
        </w:tc>
      </w:tr>
      <w:tr xmlns:wp14="http://schemas.microsoft.com/office/word/2010/wordml" w:rsidRPr="00A518AF" w:rsidR="00B14770" w:rsidTr="574A816F" w14:paraId="22AE83B8" wp14:textId="77777777">
        <w:tc>
          <w:tcPr>
            <w:tcW w:w="33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518AF" w:rsidR="00926615" w:rsidP="574A816F" w:rsidRDefault="00173D87" w14:paraId="65568F9E" wp14:textId="716FAE61">
            <w:pPr>
              <w:pStyle w:val="Normal1"/>
              <w:jc w:val="both"/>
              <w:rPr>
                <w:rFonts w:ascii="Calibri" w:hAnsi="Calibri"/>
                <w:sz w:val="22"/>
                <w:szCs w:val="22"/>
                <w:highlight w:val="yellow"/>
                <w:lang w:val="fr-FR"/>
              </w:rPr>
            </w:pP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CG1,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1;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CG1,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2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6256E1EC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CG2,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1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15DE2DC1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CG2,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2;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CG3,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1;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CG3,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2;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CG4,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1;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CG</w:t>
            </w:r>
            <w:r w:rsidRPr="574A816F" w:rsidR="0B21B66F">
              <w:rPr>
                <w:rFonts w:ascii="Calibri" w:hAnsi="Calibri"/>
                <w:sz w:val="22"/>
                <w:szCs w:val="22"/>
                <w:lang w:val="fr-FR"/>
              </w:rPr>
              <w:t>4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2;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CG</w:t>
            </w:r>
            <w:r w:rsidRPr="574A816F" w:rsidR="4F38A2FD">
              <w:rPr>
                <w:rFonts w:ascii="Calibri" w:hAnsi="Calibri"/>
                <w:sz w:val="22"/>
                <w:szCs w:val="22"/>
                <w:lang w:val="fr-FR"/>
              </w:rPr>
              <w:t>4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, N3, D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3;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CE1,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1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CE1,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2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CE1,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3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CE2,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1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CE2,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2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CE2,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3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CE2,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4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CE2,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5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 xml:space="preserve"> 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CE2, N3, RA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6</w:t>
            </w:r>
            <w:r w:rsidRPr="574A816F" w:rsidR="00173D87">
              <w:rPr>
                <w:rFonts w:ascii="Calibri" w:hAnsi="Calibri"/>
                <w:sz w:val="22"/>
                <w:szCs w:val="22"/>
                <w:lang w:val="fr-FR"/>
              </w:rPr>
              <w:t>;</w:t>
            </w:r>
          </w:p>
        </w:tc>
        <w:tc>
          <w:tcPr>
            <w:tcW w:w="6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C4EFD" w:rsidR="00173D87" w:rsidP="00704143" w:rsidRDefault="00704143" w14:paraId="67CA81D0" wp14:textId="7777777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eastAsia="Times New Roman" w:cs="Arial"/>
                <w:kern w:val="0"/>
                <w:lang w:val="es-ES_tradnl" w:eastAsia="es-ES"/>
              </w:rPr>
            </w:pPr>
            <w:r>
              <w:rPr>
                <w:rFonts w:eastAsia="Times New Roman" w:cs="Arial"/>
                <w:kern w:val="0"/>
                <w:lang w:val="es-ES_tradnl" w:eastAsia="es-ES"/>
              </w:rPr>
              <w:t>Desarrollo del proyecto de título.</w:t>
            </w:r>
          </w:p>
          <w:p w:rsidRPr="003C4EFD" w:rsidR="00D33C99" w:rsidP="004B225A" w:rsidRDefault="00D33C99" w14:paraId="3656B9AB" wp14:textId="7777777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eastAsia="Times New Roman" w:cs="Arial"/>
                <w:kern w:val="0"/>
                <w:lang w:val="es-ES_tradnl" w:eastAsia="es-ES"/>
              </w:rPr>
            </w:pPr>
          </w:p>
        </w:tc>
      </w:tr>
    </w:tbl>
    <w:p xmlns:wp14="http://schemas.microsoft.com/office/word/2010/wordml" w:rsidR="00F504A3" w:rsidRDefault="00F504A3" w14:paraId="45FB0818" wp14:textId="77777777">
      <w:pPr>
        <w:pStyle w:val="Normal1"/>
        <w:jc w:val="both"/>
        <w:rPr>
          <w:rFonts w:ascii="Calibri" w:hAnsi="Calibri" w:eastAsia="Calibri" w:cs="Calibri"/>
          <w:b/>
          <w:szCs w:val="24"/>
        </w:rPr>
      </w:pPr>
    </w:p>
    <w:p xmlns:wp14="http://schemas.microsoft.com/office/word/2010/wordml" w:rsidR="00F504A3" w:rsidRDefault="00F504A3" w14:paraId="049F31CB" wp14:textId="77777777">
      <w:pPr>
        <w:pStyle w:val="Normal1"/>
        <w:jc w:val="both"/>
        <w:rPr>
          <w:rFonts w:ascii="Calibri" w:hAnsi="Calibri" w:eastAsia="Calibri" w:cs="Calibri"/>
          <w:b/>
          <w:szCs w:val="24"/>
        </w:rPr>
      </w:pPr>
    </w:p>
    <w:p xmlns:wp14="http://schemas.microsoft.com/office/word/2010/wordml" w:rsidR="00EB5419" w:rsidP="009E4521" w:rsidRDefault="00EB5419" w14:paraId="34610F63" wp14:textId="77777777">
      <w:pPr>
        <w:pStyle w:val="Normal1"/>
        <w:numPr>
          <w:ilvl w:val="0"/>
          <w:numId w:val="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00000A"/>
          <w:szCs w:val="24"/>
        </w:rPr>
        <w:t>ESTRATEGIAS DE ENSEÑANZA Y APRENDIZAJE:</w:t>
      </w:r>
    </w:p>
    <w:p xmlns:wp14="http://schemas.microsoft.com/office/word/2010/wordml" w:rsidR="00EB5419" w:rsidP="00EB5419" w:rsidRDefault="00EB5419" w14:paraId="53128261" wp14:textId="77777777">
      <w:pPr>
        <w:pStyle w:val="Normal1"/>
        <w:jc w:val="both"/>
        <w:rPr>
          <w:rFonts w:ascii="Calibri" w:hAnsi="Calibri" w:cs="Calibri"/>
        </w:rPr>
      </w:pPr>
    </w:p>
    <w:tbl>
      <w:tblPr>
        <w:tblW w:w="10065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065"/>
      </w:tblGrid>
      <w:tr xmlns:wp14="http://schemas.microsoft.com/office/word/2010/wordml" w:rsidR="006C45A9" w:rsidTr="0002154D" w14:paraId="73166BAB" wp14:textId="77777777">
        <w:trPr>
          <w:trHeight w:val="1033"/>
        </w:trPr>
        <w:tc>
          <w:tcPr>
            <w:tcW w:w="10065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6C45A9" w:rsidP="00173D87" w:rsidRDefault="00173D87" w14:paraId="0A06FB6F" wp14:textId="77777777">
            <w:pPr>
              <w:numPr>
                <w:ilvl w:val="0"/>
                <w:numId w:val="36"/>
              </w:numPr>
              <w:spacing w:after="0" w:line="240" w:lineRule="auto"/>
              <w:jc w:val="both"/>
            </w:pPr>
            <w:r>
              <w:t>Reuniones semanales con profesor(es) guía(s).</w:t>
            </w:r>
          </w:p>
          <w:p w:rsidR="00173D87" w:rsidP="00173D87" w:rsidRDefault="00173D87" w14:paraId="4F8F5586" wp14:textId="77777777">
            <w:pPr>
              <w:numPr>
                <w:ilvl w:val="0"/>
                <w:numId w:val="36"/>
              </w:numPr>
              <w:spacing w:after="0" w:line="240" w:lineRule="auto"/>
              <w:jc w:val="both"/>
            </w:pPr>
            <w:r>
              <w:t>Trabajo Personal.</w:t>
            </w:r>
          </w:p>
          <w:p w:rsidR="00173D87" w:rsidP="00173D87" w:rsidRDefault="00173D87" w14:paraId="62486C05" wp14:textId="77777777">
            <w:pPr>
              <w:spacing w:after="0" w:line="240" w:lineRule="auto"/>
              <w:jc w:val="both"/>
            </w:pPr>
          </w:p>
        </w:tc>
      </w:tr>
    </w:tbl>
    <w:p xmlns:wp14="http://schemas.microsoft.com/office/word/2010/wordml" w:rsidR="001F1131" w:rsidP="00B14770" w:rsidRDefault="001F1131" w14:paraId="4101652C" wp14:textId="77777777">
      <w:pPr>
        <w:pStyle w:val="Normal1"/>
        <w:jc w:val="both"/>
        <w:rPr>
          <w:rFonts w:ascii="Calibri" w:hAnsi="Calibri" w:cs="Calibri"/>
          <w:b/>
          <w:color w:val="00000A"/>
          <w:szCs w:val="24"/>
        </w:rPr>
      </w:pPr>
    </w:p>
    <w:p xmlns:wp14="http://schemas.microsoft.com/office/word/2010/wordml" w:rsidR="005126B2" w:rsidP="574A816F" w:rsidRDefault="005126B2" w14:paraId="4B99056E" wp14:textId="77777777">
      <w:pPr>
        <w:pStyle w:val="Normal1"/>
        <w:jc w:val="both"/>
        <w:rPr>
          <w:rFonts w:ascii="Calibri" w:hAnsi="Calibri" w:cs="Calibri"/>
          <w:b w:val="1"/>
          <w:bCs w:val="1"/>
          <w:color w:val="00000A"/>
        </w:rPr>
      </w:pPr>
    </w:p>
    <w:p w:rsidR="574A816F" w:rsidP="574A816F" w:rsidRDefault="574A816F" w14:paraId="2CA61702" w14:textId="24E8044E">
      <w:pPr>
        <w:pStyle w:val="Normal1"/>
        <w:jc w:val="both"/>
        <w:rPr>
          <w:rFonts w:ascii="Calibri" w:hAnsi="Calibri" w:cs="Calibri"/>
          <w:b w:val="1"/>
          <w:bCs w:val="1"/>
          <w:color w:val="00000A"/>
        </w:rPr>
      </w:pPr>
    </w:p>
    <w:p xmlns:wp14="http://schemas.microsoft.com/office/word/2010/wordml" w:rsidRPr="00EB5419" w:rsidR="00EB5419" w:rsidP="009E4521" w:rsidRDefault="00EB5419" w14:paraId="0974A2DE" wp14:textId="77777777">
      <w:pPr>
        <w:pStyle w:val="Normal1"/>
        <w:numPr>
          <w:ilvl w:val="0"/>
          <w:numId w:val="6"/>
        </w:numPr>
        <w:suppressAutoHyphens w:val="0"/>
        <w:jc w:val="both"/>
        <w:rPr>
          <w:rFonts w:ascii="Calibri" w:hAnsi="Calibri"/>
          <w:b/>
          <w:szCs w:val="24"/>
        </w:rPr>
      </w:pPr>
      <w:r w:rsidRPr="00EB5419">
        <w:rPr>
          <w:rFonts w:ascii="Calibri" w:hAnsi="Calibri" w:eastAsia="Calibri" w:cs="Calibri"/>
          <w:b/>
          <w:szCs w:val="24"/>
        </w:rPr>
        <w:t>METODOLOGÍA O ESTRATEGIA DE EVALUACIÓN:</w:t>
      </w:r>
    </w:p>
    <w:p xmlns:wp14="http://schemas.microsoft.com/office/word/2010/wordml" w:rsidR="00A518AF" w:rsidP="00EB5419" w:rsidRDefault="00A518AF" w14:paraId="1299C43A" wp14:textId="77777777">
      <w:pPr>
        <w:pStyle w:val="Normal1"/>
        <w:jc w:val="both"/>
      </w:pP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31"/>
      </w:tblGrid>
      <w:tr xmlns:wp14="http://schemas.microsoft.com/office/word/2010/wordml" w:rsidRPr="00F17DC8" w:rsidR="00E5743E" w:rsidTr="004B225A" w14:paraId="73C878ED" wp14:textId="77777777">
        <w:tc>
          <w:tcPr>
            <w:tcW w:w="10031" w:type="dxa"/>
          </w:tcPr>
          <w:p w:rsidRPr="00704143" w:rsidR="00704143" w:rsidP="00704143" w:rsidRDefault="00704143" w14:paraId="12D09440" wp14:textId="77777777">
            <w:p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El curso Taller de Título considera la realización de una presentación de avance de proyecto, la entrega del documento final “Trabajo de Título” y la defensa pública de este documento.</w:t>
            </w:r>
          </w:p>
          <w:p w:rsidRPr="00704143" w:rsidR="00704143" w:rsidP="00704143" w:rsidRDefault="00704143" w14:paraId="4DDBEF00" wp14:textId="77777777">
            <w:pPr>
              <w:spacing w:after="0" w:line="240" w:lineRule="auto"/>
              <w:rPr>
                <w:color w:val="000000"/>
              </w:rPr>
            </w:pPr>
          </w:p>
          <w:p w:rsidRPr="00704143" w:rsidR="00704143" w:rsidP="00704143" w:rsidRDefault="00704143" w14:paraId="6783B3B1" wp14:textId="77777777">
            <w:pPr>
              <w:spacing w:after="0" w:line="240" w:lineRule="auto"/>
              <w:rPr>
                <w:b/>
                <w:bCs/>
                <w:color w:val="000000"/>
              </w:rPr>
            </w:pPr>
            <w:r w:rsidRPr="00704143">
              <w:rPr>
                <w:b/>
                <w:bCs/>
                <w:color w:val="000000"/>
              </w:rPr>
              <w:t>Sobre la presentación de avance:</w:t>
            </w:r>
          </w:p>
          <w:p w:rsidRPr="00704143" w:rsidR="00704143" w:rsidP="00704143" w:rsidRDefault="00704143" w14:paraId="2F7BA15A" wp14:textId="77777777">
            <w:p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Debe presentar los avances realizados durante el semestre en curso, en relación a lo planteado en el “Proyecto de Ingeniería”. En particular, el porcentaje de avance con respecto a la planificación.</w:t>
            </w:r>
          </w:p>
          <w:p w:rsidRPr="00704143" w:rsidR="00704143" w:rsidP="00704143" w:rsidRDefault="00704143" w14:paraId="14ACED46" wp14:textId="77777777">
            <w:p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 xml:space="preserve">Esta será una presentación pública, evaluada por una comisión compuesta por tres académicos y/o expertos designados por la jefatura de carrera de Ingeniería Civil Matemática. </w:t>
            </w:r>
          </w:p>
          <w:p w:rsidRPr="00704143" w:rsidR="00704143" w:rsidP="00704143" w:rsidRDefault="00704143" w14:paraId="6D270875" wp14:textId="77777777">
            <w:pPr>
              <w:numPr>
                <w:ilvl w:val="0"/>
                <w:numId w:val="41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Fecha de presentación: dos meses después del inicio del semestre.</w:t>
            </w:r>
          </w:p>
          <w:p w:rsidRPr="00704143" w:rsidR="00704143" w:rsidP="00704143" w:rsidRDefault="00704143" w14:paraId="4EAF95AF" wp14:textId="77777777">
            <w:pPr>
              <w:numPr>
                <w:ilvl w:val="0"/>
                <w:numId w:val="41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Duración: 30 minutos.</w:t>
            </w:r>
          </w:p>
          <w:p w:rsidRPr="00704143" w:rsidR="00704143" w:rsidP="00704143" w:rsidRDefault="00704143" w14:paraId="0B439E49" wp14:textId="77777777">
            <w:pPr>
              <w:spacing w:after="0" w:line="240" w:lineRule="auto"/>
              <w:rPr>
                <w:b/>
                <w:bCs/>
                <w:color w:val="000000"/>
              </w:rPr>
            </w:pPr>
            <w:r w:rsidRPr="00704143">
              <w:rPr>
                <w:b/>
                <w:bCs/>
                <w:color w:val="000000"/>
              </w:rPr>
              <w:t>Sobre el documento “Trabajo de Título”:</w:t>
            </w:r>
          </w:p>
          <w:p w:rsidRPr="00704143" w:rsidR="00704143" w:rsidP="00704143" w:rsidRDefault="00704143" w14:paraId="0B9B4A45" wp14:textId="77777777">
            <w:pPr>
              <w:numPr>
                <w:ilvl w:val="0"/>
                <w:numId w:val="40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Fecha de entrega: dos semanas antes del final del semestre.</w:t>
            </w:r>
          </w:p>
          <w:p w:rsidRPr="00704143" w:rsidR="00704143" w:rsidP="00704143" w:rsidRDefault="00704143" w14:paraId="42DD9DAE" wp14:textId="77777777">
            <w:pPr>
              <w:numPr>
                <w:ilvl w:val="0"/>
                <w:numId w:val="40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El formato del escrito debe seguir el modelo propuesto por la carrera, el cual se encuentra disponible para descarga.</w:t>
            </w:r>
          </w:p>
          <w:p w:rsidRPr="00704143" w:rsidR="00704143" w:rsidP="00704143" w:rsidRDefault="00704143" w14:paraId="77DB4623" wp14:textId="77777777">
            <w:pPr>
              <w:numPr>
                <w:ilvl w:val="0"/>
                <w:numId w:val="40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Este documento será revisado por al menos un académico corrector designado por la jefatura de carrera bajo la recomendación de los académicos guías en un plazo no mayor a 15 días hábiles.</w:t>
            </w:r>
          </w:p>
          <w:p w:rsidRPr="00704143" w:rsidR="00704143" w:rsidP="00704143" w:rsidRDefault="00704143" w14:paraId="48A80712" wp14:textId="77777777">
            <w:pPr>
              <w:spacing w:after="0" w:line="240" w:lineRule="auto"/>
              <w:rPr>
                <w:b/>
                <w:bCs/>
                <w:color w:val="000000"/>
              </w:rPr>
            </w:pPr>
            <w:r w:rsidRPr="00704143">
              <w:rPr>
                <w:b/>
                <w:bCs/>
                <w:color w:val="000000"/>
              </w:rPr>
              <w:t>Sobre la defensa del “Trabajo de Título”:</w:t>
            </w:r>
          </w:p>
          <w:p w:rsidRPr="00704143" w:rsidR="00704143" w:rsidP="00704143" w:rsidRDefault="00704143" w14:paraId="5A791A9F" wp14:textId="77777777">
            <w:pPr>
              <w:numPr>
                <w:ilvl w:val="0"/>
                <w:numId w:val="39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 xml:space="preserve">Esta será una presentación pública, evaluada por una comisión de al menos tres integrantes, compuesta por los académicos guías y correctores. </w:t>
            </w:r>
          </w:p>
          <w:p w:rsidRPr="00704143" w:rsidR="00704143" w:rsidP="00704143" w:rsidRDefault="00704143" w14:paraId="7A05A97F" wp14:textId="77777777">
            <w:pPr>
              <w:numPr>
                <w:ilvl w:val="0"/>
                <w:numId w:val="39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Fecha de presentación: 10 días hábiles después de recibir el informe de los académicos correctores.</w:t>
            </w:r>
          </w:p>
          <w:p w:rsidRPr="00704143" w:rsidR="00704143" w:rsidP="00704143" w:rsidRDefault="00704143" w14:paraId="614E9195" wp14:textId="77777777">
            <w:pPr>
              <w:numPr>
                <w:ilvl w:val="0"/>
                <w:numId w:val="39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Duración: 45 minutos.</w:t>
            </w:r>
          </w:p>
          <w:p w:rsidRPr="00704143" w:rsidR="00704143" w:rsidP="00704143" w:rsidRDefault="00704143" w14:paraId="271EC0BF" wp14:textId="77777777">
            <w:pPr>
              <w:spacing w:after="0" w:line="240" w:lineRule="auto"/>
              <w:rPr>
                <w:b/>
                <w:bCs/>
                <w:color w:val="000000"/>
              </w:rPr>
            </w:pPr>
            <w:r w:rsidRPr="00704143">
              <w:rPr>
                <w:b/>
                <w:bCs/>
                <w:color w:val="000000"/>
              </w:rPr>
              <w:t>Evaluación</w:t>
            </w:r>
          </w:p>
          <w:p w:rsidRPr="00704143" w:rsidR="00704143" w:rsidP="00704143" w:rsidRDefault="00704143" w14:paraId="191C0D82" wp14:textId="77777777">
            <w:pPr>
              <w:numPr>
                <w:ilvl w:val="0"/>
                <w:numId w:val="38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La nota del Trabajo Escrito corresponderá al promedio simple entre la evaluación del Académico Guía y él o los profesores correctores.</w:t>
            </w:r>
          </w:p>
          <w:p w:rsidRPr="00704143" w:rsidR="00704143" w:rsidP="00704143" w:rsidRDefault="00704143" w14:paraId="564CD004" wp14:textId="77777777">
            <w:pPr>
              <w:numPr>
                <w:ilvl w:val="0"/>
                <w:numId w:val="38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La nota de la Defensa Oral corresponderá al promedio de las calificaciones asignadas por los miembros de la comisión examinadora.</w:t>
            </w:r>
          </w:p>
          <w:p w:rsidRPr="00E5743E" w:rsidR="00E5743E" w:rsidP="00704143" w:rsidRDefault="00704143" w14:paraId="5394BB46" wp14:textId="77777777">
            <w:pPr>
              <w:numPr>
                <w:ilvl w:val="0"/>
                <w:numId w:val="38"/>
              </w:numPr>
              <w:spacing w:after="0" w:line="240" w:lineRule="auto"/>
              <w:rPr>
                <w:color w:val="000000"/>
              </w:rPr>
            </w:pPr>
            <w:r w:rsidRPr="00704143">
              <w:rPr>
                <w:color w:val="000000"/>
              </w:rPr>
              <w:t>La nota final de la asignatura Taller de Título corresponderá al promedio entre la nota del Trabajo Escrito y la nota de la Defensa Oral.</w:t>
            </w:r>
          </w:p>
        </w:tc>
      </w:tr>
    </w:tbl>
    <w:p xmlns:wp14="http://schemas.microsoft.com/office/word/2010/wordml" w:rsidR="009E4521" w:rsidP="00EB5419" w:rsidRDefault="009E4521" w14:paraId="3461D779" wp14:textId="77777777">
      <w:pPr>
        <w:pStyle w:val="Normal1"/>
        <w:jc w:val="both"/>
      </w:pPr>
    </w:p>
    <w:p xmlns:wp14="http://schemas.microsoft.com/office/word/2010/wordml" w:rsidR="00D50A50" w:rsidP="00EB5419" w:rsidRDefault="00D50A50" w14:paraId="3CF2D8B6" wp14:textId="77777777">
      <w:pPr>
        <w:pStyle w:val="Normal1"/>
        <w:jc w:val="both"/>
      </w:pPr>
    </w:p>
    <w:p xmlns:wp14="http://schemas.microsoft.com/office/word/2010/wordml" w:rsidR="009E4521" w:rsidP="00EB5419" w:rsidRDefault="009E4521" w14:paraId="0FB78278" wp14:textId="77777777">
      <w:pPr>
        <w:pStyle w:val="Normal1"/>
        <w:jc w:val="both"/>
      </w:pPr>
    </w:p>
    <w:p xmlns:wp14="http://schemas.microsoft.com/office/word/2010/wordml" w:rsidR="00E2660F" w:rsidP="009E4521" w:rsidRDefault="00E2660F" w14:paraId="3B870A2E" wp14:textId="77777777">
      <w:pPr>
        <w:pStyle w:val="Normal1"/>
        <w:numPr>
          <w:ilvl w:val="0"/>
          <w:numId w:val="6"/>
        </w:numPr>
        <w:jc w:val="both"/>
        <w:rPr>
          <w:szCs w:val="24"/>
        </w:rPr>
      </w:pPr>
      <w:r>
        <w:rPr>
          <w:rFonts w:ascii="Calibri" w:hAnsi="Calibri" w:eastAsia="Calibri" w:cs="Calibri"/>
          <w:b/>
          <w:szCs w:val="24"/>
        </w:rPr>
        <w:t>RECURSOS PARA EL APRENDIZAJE</w:t>
      </w:r>
    </w:p>
    <w:p xmlns:wp14="http://schemas.microsoft.com/office/word/2010/wordml" w:rsidR="00E2660F" w:rsidRDefault="00E2660F" w14:paraId="1FC39945" wp14:textId="77777777">
      <w:pPr>
        <w:pStyle w:val="Normal1"/>
        <w:tabs>
          <w:tab w:val="center" w:pos="2174"/>
        </w:tabs>
        <w:jc w:val="both"/>
        <w:rPr>
          <w:szCs w:val="24"/>
        </w:rPr>
      </w:pPr>
    </w:p>
    <w:p xmlns:wp14="http://schemas.microsoft.com/office/word/2010/wordml" w:rsidRPr="005126B2" w:rsidR="005126B2" w:rsidP="005126B2" w:rsidRDefault="00E2660F" w14:paraId="47C5AE80" wp14:textId="77777777">
      <w:pPr>
        <w:pStyle w:val="Normal1"/>
        <w:numPr>
          <w:ilvl w:val="1"/>
          <w:numId w:val="6"/>
        </w:numPr>
        <w:jc w:val="both"/>
        <w:rPr>
          <w:sz w:val="22"/>
        </w:rPr>
      </w:pPr>
      <w:r w:rsidRPr="00EB5419">
        <w:rPr>
          <w:rFonts w:ascii="Calibri" w:hAnsi="Calibri" w:eastAsia="Calibri" w:cs="Calibri"/>
          <w:b/>
          <w:sz w:val="22"/>
          <w:szCs w:val="24"/>
        </w:rPr>
        <w:t xml:space="preserve">BIBLIOGRAFÍA: </w:t>
      </w:r>
    </w:p>
    <w:p xmlns:wp14="http://schemas.microsoft.com/office/word/2010/wordml" w:rsidR="005126B2" w:rsidP="005B0CFF" w:rsidRDefault="005126B2" w14:paraId="0562CB0E" wp14:textId="77777777">
      <w:pPr>
        <w:suppressAutoHyphens w:val="0"/>
        <w:rPr>
          <w:rFonts w:eastAsia="MS Mincho" w:cs="Times New Roman"/>
          <w:kern w:val="0"/>
        </w:rPr>
      </w:pPr>
    </w:p>
    <w:tbl>
      <w:tblPr>
        <w:tblW w:w="9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"/>
        <w:gridCol w:w="1399"/>
        <w:gridCol w:w="2595"/>
        <w:gridCol w:w="1122"/>
        <w:gridCol w:w="702"/>
        <w:gridCol w:w="1195"/>
        <w:gridCol w:w="1263"/>
        <w:gridCol w:w="1122"/>
      </w:tblGrid>
      <w:tr xmlns:wp14="http://schemas.microsoft.com/office/word/2010/wordml" w:rsidRPr="00E5743E" w:rsidR="00E5743E" w:rsidTr="574A816F" w14:paraId="600DC750" wp14:textId="77777777">
        <w:trPr>
          <w:trHeight w:val="295"/>
        </w:trPr>
        <w:tc>
          <w:tcPr>
            <w:tcW w:w="9620" w:type="dxa"/>
            <w:gridSpan w:val="8"/>
            <w:tcMar/>
            <w:vAlign w:val="center"/>
          </w:tcPr>
          <w:p w:rsidRPr="00E5743E" w:rsidR="00E5743E" w:rsidP="00E5743E" w:rsidRDefault="00E5743E" w14:paraId="037A98CA" wp14:textId="77777777">
            <w:pPr>
              <w:suppressAutoHyphens w:val="0"/>
              <w:spacing w:after="0" w:line="240" w:lineRule="auto"/>
              <w:rPr>
                <w:rFonts w:eastAsia="Times New Roman" w:cs="Tahoma"/>
                <w:b/>
                <w:bCs/>
                <w:kern w:val="0"/>
                <w:lang w:val="es-ES" w:eastAsia="es-ES"/>
              </w:rPr>
            </w:pPr>
            <w:r w:rsidRPr="00E5743E">
              <w:rPr>
                <w:rFonts w:eastAsia="Calibri" w:cs="Calibri"/>
                <w:b/>
                <w:kern w:val="0"/>
              </w:rPr>
              <w:t>BIBLIOGRAFÍA BÁSICA OBLIGATORIA:</w:t>
            </w:r>
          </w:p>
        </w:tc>
      </w:tr>
      <w:tr xmlns:wp14="http://schemas.microsoft.com/office/word/2010/wordml" w:rsidRPr="00E5743E" w:rsidR="00E5743E" w:rsidTr="574A816F" w14:paraId="7C11BE4D" wp14:textId="77777777">
        <w:trPr>
          <w:trHeight w:val="295"/>
        </w:trPr>
        <w:tc>
          <w:tcPr>
            <w:tcW w:w="222" w:type="dxa"/>
            <w:tcMar/>
            <w:vAlign w:val="center"/>
          </w:tcPr>
          <w:p w:rsidRPr="00E5743E" w:rsidR="00E5743E" w:rsidP="00E5743E" w:rsidRDefault="00E5743E" w14:paraId="34CE0A41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</w:p>
        </w:tc>
        <w:tc>
          <w:tcPr>
            <w:tcW w:w="1399" w:type="dxa"/>
            <w:tcMar/>
            <w:vAlign w:val="center"/>
            <w:hideMark/>
          </w:tcPr>
          <w:p w:rsidRPr="00E5743E" w:rsidR="00E5743E" w:rsidP="00E5743E" w:rsidRDefault="00E5743E" w14:paraId="4C320DDC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  <w:t>Autor</w:t>
            </w:r>
          </w:p>
        </w:tc>
        <w:tc>
          <w:tcPr>
            <w:tcW w:w="2595" w:type="dxa"/>
            <w:tcMar/>
            <w:vAlign w:val="center"/>
            <w:hideMark/>
          </w:tcPr>
          <w:p w:rsidRPr="00E5743E" w:rsidR="00E5743E" w:rsidP="00E5743E" w:rsidRDefault="00E5743E" w14:paraId="435E4915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  <w:t>Título</w:t>
            </w:r>
          </w:p>
        </w:tc>
        <w:tc>
          <w:tcPr>
            <w:tcW w:w="1122" w:type="dxa"/>
            <w:tcMar/>
            <w:vAlign w:val="center"/>
            <w:hideMark/>
          </w:tcPr>
          <w:p w:rsidRPr="00E5743E" w:rsidR="00E5743E" w:rsidP="00E5743E" w:rsidRDefault="00E5743E" w14:paraId="6B0F330F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  <w:t>Editorial</w:t>
            </w:r>
          </w:p>
        </w:tc>
        <w:tc>
          <w:tcPr>
            <w:tcW w:w="702" w:type="dxa"/>
            <w:noWrap/>
            <w:tcMar/>
            <w:vAlign w:val="center"/>
            <w:hideMark/>
          </w:tcPr>
          <w:p w:rsidRPr="00E5743E" w:rsidR="00E5743E" w:rsidP="00E5743E" w:rsidRDefault="00E5743E" w14:paraId="6D7CADB1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  <w:t>Año</w:t>
            </w:r>
          </w:p>
        </w:tc>
        <w:tc>
          <w:tcPr>
            <w:tcW w:w="1195" w:type="dxa"/>
            <w:noWrap/>
            <w:tcMar/>
            <w:vAlign w:val="center"/>
            <w:hideMark/>
          </w:tcPr>
          <w:p w:rsidRPr="00E5743E" w:rsidR="00E5743E" w:rsidP="00E5743E" w:rsidRDefault="00E5743E" w14:paraId="1884BD88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  <w:t>ISBN</w:t>
            </w:r>
          </w:p>
        </w:tc>
        <w:tc>
          <w:tcPr>
            <w:tcW w:w="1263" w:type="dxa"/>
            <w:noWrap/>
            <w:tcMar/>
            <w:vAlign w:val="center"/>
            <w:hideMark/>
          </w:tcPr>
          <w:p w:rsidRPr="00E5743E" w:rsidR="00E5743E" w:rsidP="00E5743E" w:rsidRDefault="00E5743E" w14:paraId="67744927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  <w:t>Biblioteca en que está Disponible</w:t>
            </w:r>
          </w:p>
        </w:tc>
        <w:tc>
          <w:tcPr>
            <w:tcW w:w="1122" w:type="dxa"/>
            <w:tcMar/>
            <w:vAlign w:val="center"/>
            <w:hideMark/>
          </w:tcPr>
          <w:p w:rsidRPr="00E5743E" w:rsidR="00E5743E" w:rsidP="00E5743E" w:rsidRDefault="00E5743E" w14:paraId="4E866E03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  <w:t>Total Ejemplares Disponibles</w:t>
            </w:r>
          </w:p>
        </w:tc>
      </w:tr>
      <w:tr xmlns:wp14="http://schemas.microsoft.com/office/word/2010/wordml" w:rsidRPr="00E5743E" w:rsidR="00E5743E" w:rsidTr="574A816F" w14:paraId="7ACC1228" wp14:textId="77777777">
        <w:trPr>
          <w:trHeight w:val="315"/>
        </w:trPr>
        <w:tc>
          <w:tcPr>
            <w:tcW w:w="222" w:type="dxa"/>
            <w:tcMar/>
            <w:vAlign w:val="center"/>
          </w:tcPr>
          <w:p w:rsidRPr="00E5743E" w:rsidR="00E5743E" w:rsidP="00E5743E" w:rsidRDefault="00704143" w14:paraId="649841BE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color w:val="000000"/>
                <w:kern w:val="0"/>
                <w:sz w:val="16"/>
                <w:szCs w:val="16"/>
                <w:lang w:val="es-ES" w:eastAsia="es-ES"/>
              </w:rPr>
            </w:pPr>
            <w:r>
              <w:rPr>
                <w:rFonts w:eastAsia="Times New Roman" w:cs="Tahoma"/>
                <w:color w:val="000000"/>
                <w:kern w:val="0"/>
                <w:sz w:val="16"/>
                <w:szCs w:val="16"/>
                <w:lang w:val="es-ES" w:eastAsia="es-ES"/>
              </w:rPr>
              <w:t>1</w:t>
            </w:r>
          </w:p>
        </w:tc>
        <w:tc>
          <w:tcPr>
            <w:tcW w:w="1399" w:type="dxa"/>
            <w:noWrap/>
            <w:tcMar/>
          </w:tcPr>
          <w:p w:rsidRPr="00173D87" w:rsidR="00E5743E" w:rsidP="00E5743E" w:rsidRDefault="00173D87" w14:paraId="5AAF8ECE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eastAsia="es-ES"/>
              </w:rPr>
            </w:pPr>
            <w:r w:rsidRPr="00173D87">
              <w:rPr>
                <w:rFonts w:eastAsia="Times New Roman" w:cs="Times New Roman"/>
                <w:kern w:val="0"/>
                <w:sz w:val="18"/>
                <w:szCs w:val="18"/>
                <w:lang w:eastAsia="es-ES"/>
              </w:rPr>
              <w:t>Roberto Hernández Sampieri, Pilar Baptista Lucio, Carlos Fernández Collado</w:t>
            </w:r>
          </w:p>
        </w:tc>
        <w:tc>
          <w:tcPr>
            <w:tcW w:w="2595" w:type="dxa"/>
            <w:noWrap/>
            <w:tcMar/>
          </w:tcPr>
          <w:p w:rsidRPr="00173D87" w:rsidR="00E5743E" w:rsidP="00E5743E" w:rsidRDefault="00173D87" w14:paraId="389B0104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s-ES"/>
              </w:rPr>
            </w:pPr>
            <w:r w:rsidRPr="00173D87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s-ES"/>
              </w:rPr>
              <w:t>Metodología de la investigación</w:t>
            </w:r>
          </w:p>
        </w:tc>
        <w:tc>
          <w:tcPr>
            <w:tcW w:w="1122" w:type="dxa"/>
            <w:noWrap/>
            <w:tcMar/>
          </w:tcPr>
          <w:p w:rsidRPr="00173D87" w:rsidR="00E5743E" w:rsidP="00E5743E" w:rsidRDefault="00173D87" w14:paraId="4E8B6F7D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eastAsia="es-ES"/>
              </w:rPr>
            </w:pPr>
            <w:r w:rsidRPr="00173D87">
              <w:rPr>
                <w:rFonts w:eastAsia="Times New Roman" w:cs="Times New Roman"/>
                <w:kern w:val="0"/>
                <w:sz w:val="18"/>
                <w:szCs w:val="18"/>
                <w:lang w:eastAsia="es-ES"/>
              </w:rPr>
              <w:t>McGraw-Hill</w:t>
            </w:r>
          </w:p>
        </w:tc>
        <w:tc>
          <w:tcPr>
            <w:tcW w:w="702" w:type="dxa"/>
            <w:noWrap/>
            <w:tcMar/>
          </w:tcPr>
          <w:p w:rsidRPr="00173D87" w:rsidR="00E5743E" w:rsidP="00E5743E" w:rsidRDefault="00173D87" w14:paraId="432B535C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eastAsia="es-ES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eastAsia="es-ES"/>
              </w:rPr>
              <w:t>1998</w:t>
            </w:r>
          </w:p>
        </w:tc>
        <w:tc>
          <w:tcPr>
            <w:tcW w:w="1195" w:type="dxa"/>
            <w:noWrap/>
            <w:tcMar/>
          </w:tcPr>
          <w:p w:rsidRPr="00E5743E" w:rsidR="00E5743E" w:rsidP="00E5743E" w:rsidRDefault="00173D87" w14:paraId="4BE4E1CC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  <w:r w:rsidRPr="00173D87"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  <w:t>9701018990</w:t>
            </w:r>
          </w:p>
        </w:tc>
        <w:tc>
          <w:tcPr>
            <w:tcW w:w="1263" w:type="dxa"/>
            <w:noWrap/>
            <w:tcMar/>
          </w:tcPr>
          <w:p w:rsidRPr="00E5743E" w:rsidR="00E5743E" w:rsidP="00E5743E" w:rsidRDefault="00173D87" w14:paraId="5A0281AE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  <w:proofErr w:type="spellStart"/>
            <w:r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  <w:t>Ingeniería</w:t>
            </w:r>
            <w:proofErr w:type="spellEnd"/>
          </w:p>
        </w:tc>
        <w:tc>
          <w:tcPr>
            <w:tcW w:w="1122" w:type="dxa"/>
            <w:noWrap/>
            <w:tcMar/>
          </w:tcPr>
          <w:p w:rsidRPr="00E5743E" w:rsidR="00E5743E" w:rsidP="00E5743E" w:rsidRDefault="00173D87" w14:paraId="56B20A0C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  <w:t>1</w:t>
            </w:r>
          </w:p>
        </w:tc>
      </w:tr>
      <w:tr xmlns:wp14="http://schemas.microsoft.com/office/word/2010/wordml" w:rsidRPr="00E5743E" w:rsidR="00E5743E" w:rsidTr="574A816F" w14:paraId="62EBF3C5" wp14:textId="77777777">
        <w:trPr>
          <w:trHeight w:val="315"/>
        </w:trPr>
        <w:tc>
          <w:tcPr>
            <w:tcW w:w="222" w:type="dxa"/>
            <w:tcMar/>
            <w:vAlign w:val="center"/>
          </w:tcPr>
          <w:p w:rsidRPr="00E5743E" w:rsidR="00E5743E" w:rsidP="00E5743E" w:rsidRDefault="00E5743E" w14:paraId="6D98A12B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399" w:type="dxa"/>
            <w:noWrap/>
            <w:tcMar/>
          </w:tcPr>
          <w:p w:rsidRPr="00E5743E" w:rsidR="00E5743E" w:rsidP="00E5743E" w:rsidRDefault="00E5743E" w14:paraId="2946DB82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</w:p>
        </w:tc>
        <w:tc>
          <w:tcPr>
            <w:tcW w:w="2595" w:type="dxa"/>
            <w:noWrap/>
            <w:tcMar/>
          </w:tcPr>
          <w:p w:rsidRPr="00E5743E" w:rsidR="00E5743E" w:rsidP="00E5743E" w:rsidRDefault="00E5743E" w14:paraId="5997CC1D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</w:p>
        </w:tc>
        <w:tc>
          <w:tcPr>
            <w:tcW w:w="1122" w:type="dxa"/>
            <w:noWrap/>
            <w:tcMar/>
          </w:tcPr>
          <w:p w:rsidRPr="00E5743E" w:rsidR="00E5743E" w:rsidP="00E5743E" w:rsidRDefault="00E5743E" w14:paraId="110FFD37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</w:p>
        </w:tc>
        <w:tc>
          <w:tcPr>
            <w:tcW w:w="702" w:type="dxa"/>
            <w:noWrap/>
            <w:tcMar/>
          </w:tcPr>
          <w:p w:rsidRPr="00E5743E" w:rsidR="00E5743E" w:rsidP="00E5743E" w:rsidRDefault="00E5743E" w14:paraId="6B699379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</w:p>
        </w:tc>
        <w:tc>
          <w:tcPr>
            <w:tcW w:w="1195" w:type="dxa"/>
            <w:noWrap/>
            <w:tcMar/>
          </w:tcPr>
          <w:p w:rsidRPr="00E5743E" w:rsidR="00E5743E" w:rsidP="00E5743E" w:rsidRDefault="00E5743E" w14:paraId="3FE9F23F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</w:p>
        </w:tc>
        <w:tc>
          <w:tcPr>
            <w:tcW w:w="1263" w:type="dxa"/>
            <w:noWrap/>
            <w:tcMar/>
          </w:tcPr>
          <w:p w:rsidRPr="00E5743E" w:rsidR="00E5743E" w:rsidP="00E5743E" w:rsidRDefault="00E5743E" w14:paraId="1F72F646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s-ES_tradnl" w:eastAsia="es-ES"/>
              </w:rPr>
            </w:pPr>
          </w:p>
        </w:tc>
        <w:tc>
          <w:tcPr>
            <w:tcW w:w="1122" w:type="dxa"/>
            <w:noWrap/>
            <w:tcMar/>
          </w:tcPr>
          <w:p w:rsidRPr="00E5743E" w:rsidR="00E5743E" w:rsidP="00E5743E" w:rsidRDefault="00E5743E" w14:paraId="08CE6F91" wp14:textId="77777777">
            <w:pPr>
              <w:suppressAutoHyphens w:val="0"/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:lang w:val="en-GB" w:eastAsia="es-ES"/>
              </w:rPr>
            </w:pPr>
          </w:p>
        </w:tc>
      </w:tr>
    </w:tbl>
    <w:p xmlns:wp14="http://schemas.microsoft.com/office/word/2010/wordml" w:rsidR="00D50A50" w:rsidP="574A816F" w:rsidRDefault="00D50A50" w14:paraId="61829076" wp14:textId="4BE6D4B4">
      <w:pPr>
        <w:pStyle w:val="Normal"/>
        <w:suppressAutoHyphens w:val="0"/>
      </w:pPr>
    </w:p>
    <w:tbl>
      <w:tblPr>
        <w:tblW w:w="95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"/>
        <w:gridCol w:w="1399"/>
        <w:gridCol w:w="2595"/>
        <w:gridCol w:w="1122"/>
        <w:gridCol w:w="702"/>
        <w:gridCol w:w="1122"/>
        <w:gridCol w:w="1263"/>
        <w:gridCol w:w="1122"/>
      </w:tblGrid>
      <w:tr xmlns:wp14="http://schemas.microsoft.com/office/word/2010/wordml" w:rsidRPr="00E5743E" w:rsidR="00E5743E" w:rsidTr="00797914" w14:paraId="2E9A8473" wp14:textId="77777777">
        <w:trPr>
          <w:trHeight w:val="295"/>
        </w:trPr>
        <w:tc>
          <w:tcPr>
            <w:tcW w:w="9547" w:type="dxa"/>
            <w:gridSpan w:val="8"/>
            <w:vAlign w:val="center"/>
          </w:tcPr>
          <w:p w:rsidRPr="00E5743E" w:rsidR="00E5743E" w:rsidP="00E5743E" w:rsidRDefault="00E5743E" w14:paraId="508F14DE" wp14:textId="77777777">
            <w:pPr>
              <w:suppressAutoHyphens w:val="0"/>
              <w:spacing w:after="0" w:line="240" w:lineRule="auto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Calibri" w:cs="Calibri"/>
                <w:b/>
                <w:kern w:val="0"/>
              </w:rPr>
              <w:t>BIBLIOGRAFÍA COMPLEMENTARIA:</w:t>
            </w:r>
          </w:p>
        </w:tc>
      </w:tr>
      <w:tr xmlns:wp14="http://schemas.microsoft.com/office/word/2010/wordml" w:rsidRPr="00E5743E" w:rsidR="00E5743E" w:rsidTr="00797914" w14:paraId="4F238BBB" wp14:textId="77777777">
        <w:trPr>
          <w:trHeight w:val="295"/>
        </w:trPr>
        <w:tc>
          <w:tcPr>
            <w:tcW w:w="222" w:type="dxa"/>
            <w:vAlign w:val="center"/>
          </w:tcPr>
          <w:p w:rsidRPr="00E5743E" w:rsidR="00E5743E" w:rsidP="00E5743E" w:rsidRDefault="00E5743E" w14:paraId="2BA226A1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</w:p>
        </w:tc>
        <w:tc>
          <w:tcPr>
            <w:tcW w:w="1399" w:type="dxa"/>
            <w:vAlign w:val="center"/>
            <w:hideMark/>
          </w:tcPr>
          <w:p w:rsidRPr="00E5743E" w:rsidR="00E5743E" w:rsidP="00E5743E" w:rsidRDefault="00E5743E" w14:paraId="10B2D3B0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  <w:t>Autor</w:t>
            </w:r>
          </w:p>
        </w:tc>
        <w:tc>
          <w:tcPr>
            <w:tcW w:w="2595" w:type="dxa"/>
            <w:vAlign w:val="center"/>
            <w:hideMark/>
          </w:tcPr>
          <w:p w:rsidRPr="00E5743E" w:rsidR="00E5743E" w:rsidP="00E5743E" w:rsidRDefault="00E5743E" w14:paraId="7288D7F3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  <w:t>Título</w:t>
            </w:r>
          </w:p>
        </w:tc>
        <w:tc>
          <w:tcPr>
            <w:tcW w:w="1122" w:type="dxa"/>
            <w:vAlign w:val="center"/>
            <w:hideMark/>
          </w:tcPr>
          <w:p w:rsidRPr="00E5743E" w:rsidR="00E5743E" w:rsidP="00E5743E" w:rsidRDefault="00E5743E" w14:paraId="13944CE2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  <w:t>Editorial</w:t>
            </w:r>
          </w:p>
        </w:tc>
        <w:tc>
          <w:tcPr>
            <w:tcW w:w="702" w:type="dxa"/>
            <w:noWrap/>
            <w:vAlign w:val="center"/>
            <w:hideMark/>
          </w:tcPr>
          <w:p w:rsidRPr="00E5743E" w:rsidR="00E5743E" w:rsidP="00E5743E" w:rsidRDefault="00E5743E" w14:paraId="7CEC4D1F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  <w:t>Año</w:t>
            </w:r>
          </w:p>
        </w:tc>
        <w:tc>
          <w:tcPr>
            <w:tcW w:w="1122" w:type="dxa"/>
            <w:noWrap/>
            <w:vAlign w:val="center"/>
            <w:hideMark/>
          </w:tcPr>
          <w:p w:rsidRPr="00E5743E" w:rsidR="00E5743E" w:rsidP="00E5743E" w:rsidRDefault="00E5743E" w14:paraId="26C0D074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  <w:t>ISBN</w:t>
            </w:r>
          </w:p>
        </w:tc>
        <w:tc>
          <w:tcPr>
            <w:tcW w:w="1263" w:type="dxa"/>
            <w:noWrap/>
            <w:vAlign w:val="center"/>
            <w:hideMark/>
          </w:tcPr>
          <w:p w:rsidRPr="00E5743E" w:rsidR="00E5743E" w:rsidP="00E5743E" w:rsidRDefault="00E5743E" w14:paraId="51565F0B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color w:val="000000"/>
                <w:kern w:val="0"/>
                <w:sz w:val="16"/>
                <w:szCs w:val="16"/>
                <w:lang w:val="es-ES" w:eastAsia="es-ES"/>
              </w:rPr>
              <w:t>Biblioteca en que está Disponible</w:t>
            </w:r>
          </w:p>
        </w:tc>
        <w:tc>
          <w:tcPr>
            <w:tcW w:w="1122" w:type="dxa"/>
            <w:vAlign w:val="center"/>
            <w:hideMark/>
          </w:tcPr>
          <w:p w:rsidRPr="00E5743E" w:rsidR="00E5743E" w:rsidP="00E5743E" w:rsidRDefault="00E5743E" w14:paraId="59211D6B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</w:pPr>
            <w:r w:rsidRPr="00E5743E">
              <w:rPr>
                <w:rFonts w:eastAsia="Times New Roman" w:cs="Tahoma"/>
                <w:b/>
                <w:bCs/>
                <w:kern w:val="0"/>
                <w:sz w:val="16"/>
                <w:szCs w:val="16"/>
                <w:lang w:val="es-ES" w:eastAsia="es-ES"/>
              </w:rPr>
              <w:t>Total Ejemplares Disponibles</w:t>
            </w:r>
          </w:p>
        </w:tc>
      </w:tr>
      <w:tr xmlns:wp14="http://schemas.microsoft.com/office/word/2010/wordml" w:rsidRPr="00E5743E" w:rsidR="00E5743E" w:rsidTr="004B225A" w14:paraId="17AD93B2" wp14:textId="77777777">
        <w:trPr>
          <w:trHeight w:val="315"/>
        </w:trPr>
        <w:tc>
          <w:tcPr>
            <w:tcW w:w="222" w:type="dxa"/>
            <w:vAlign w:val="center"/>
          </w:tcPr>
          <w:p w:rsidRPr="00E5743E" w:rsidR="00E5743E" w:rsidP="00E5743E" w:rsidRDefault="00E5743E" w14:paraId="0DE4B5B7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color w:val="000000"/>
                <w:kern w:val="0"/>
                <w:sz w:val="16"/>
                <w:szCs w:val="16"/>
                <w:lang w:val="es-ES" w:eastAsia="es-ES"/>
              </w:rPr>
            </w:pPr>
          </w:p>
        </w:tc>
        <w:tc>
          <w:tcPr>
            <w:tcW w:w="1399" w:type="dxa"/>
            <w:noWrap/>
            <w:vAlign w:val="center"/>
          </w:tcPr>
          <w:p w:rsidRPr="00E5743E" w:rsidR="00E5743E" w:rsidP="00E5743E" w:rsidRDefault="00E5743E" w14:paraId="66204FF1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2595" w:type="dxa"/>
            <w:noWrap/>
            <w:vAlign w:val="center"/>
          </w:tcPr>
          <w:p w:rsidRPr="00E5743E" w:rsidR="00E5743E" w:rsidP="00E5743E" w:rsidRDefault="00E5743E" w14:paraId="2DBF0D7D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122" w:type="dxa"/>
            <w:noWrap/>
            <w:vAlign w:val="center"/>
          </w:tcPr>
          <w:p w:rsidRPr="00E5743E" w:rsidR="00E5743E" w:rsidP="00E5743E" w:rsidRDefault="00E5743E" w14:paraId="6B62F1B3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702" w:type="dxa"/>
            <w:noWrap/>
            <w:vAlign w:val="center"/>
          </w:tcPr>
          <w:p w:rsidRPr="00E5743E" w:rsidR="00E5743E" w:rsidP="00E5743E" w:rsidRDefault="00E5743E" w14:paraId="02F2C34E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122" w:type="dxa"/>
            <w:noWrap/>
            <w:vAlign w:val="center"/>
          </w:tcPr>
          <w:p w:rsidRPr="00E5743E" w:rsidR="00E5743E" w:rsidP="00E5743E" w:rsidRDefault="00E5743E" w14:paraId="680A4E5D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263" w:type="dxa"/>
            <w:noWrap/>
            <w:vAlign w:val="center"/>
          </w:tcPr>
          <w:p w:rsidRPr="00E5743E" w:rsidR="00E5743E" w:rsidP="00E5743E" w:rsidRDefault="00E5743E" w14:paraId="19219836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Cs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122" w:type="dxa"/>
            <w:noWrap/>
            <w:vAlign w:val="center"/>
          </w:tcPr>
          <w:p w:rsidRPr="00E5743E" w:rsidR="00E5743E" w:rsidP="00E5743E" w:rsidRDefault="00E5743E" w14:paraId="296FEF7D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</w:tr>
      <w:tr xmlns:wp14="http://schemas.microsoft.com/office/word/2010/wordml" w:rsidRPr="00E5743E" w:rsidR="00E5743E" w:rsidTr="004B225A" w14:paraId="7194DBDC" wp14:textId="77777777">
        <w:trPr>
          <w:trHeight w:val="315"/>
        </w:trPr>
        <w:tc>
          <w:tcPr>
            <w:tcW w:w="222" w:type="dxa"/>
            <w:vAlign w:val="center"/>
          </w:tcPr>
          <w:p w:rsidRPr="00E5743E" w:rsidR="00E5743E" w:rsidP="00E5743E" w:rsidRDefault="00E5743E" w14:paraId="769D0D3C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color w:val="000000"/>
                <w:kern w:val="0"/>
                <w:sz w:val="16"/>
                <w:szCs w:val="16"/>
                <w:lang w:val="es-ES" w:eastAsia="es-ES"/>
              </w:rPr>
            </w:pPr>
          </w:p>
        </w:tc>
        <w:tc>
          <w:tcPr>
            <w:tcW w:w="1399" w:type="dxa"/>
            <w:noWrap/>
            <w:vAlign w:val="center"/>
          </w:tcPr>
          <w:p w:rsidRPr="00E5743E" w:rsidR="00E5743E" w:rsidP="00E5743E" w:rsidRDefault="00E5743E" w14:paraId="54CD245A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2595" w:type="dxa"/>
            <w:noWrap/>
            <w:vAlign w:val="center"/>
          </w:tcPr>
          <w:p w:rsidRPr="00E5743E" w:rsidR="00E5743E" w:rsidP="00E5743E" w:rsidRDefault="00E5743E" w14:paraId="1231BE67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122" w:type="dxa"/>
            <w:noWrap/>
            <w:vAlign w:val="center"/>
          </w:tcPr>
          <w:p w:rsidRPr="00E5743E" w:rsidR="00E5743E" w:rsidP="00E5743E" w:rsidRDefault="00E5743E" w14:paraId="36FEB5B0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702" w:type="dxa"/>
            <w:noWrap/>
            <w:vAlign w:val="center"/>
          </w:tcPr>
          <w:p w:rsidRPr="00E5743E" w:rsidR="00E5743E" w:rsidP="00E5743E" w:rsidRDefault="00E5743E" w14:paraId="30D7AA69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122" w:type="dxa"/>
            <w:noWrap/>
            <w:vAlign w:val="center"/>
          </w:tcPr>
          <w:p w:rsidRPr="00E5743E" w:rsidR="00E5743E" w:rsidP="00E5743E" w:rsidRDefault="00E5743E" w14:paraId="7196D064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263" w:type="dxa"/>
            <w:noWrap/>
            <w:vAlign w:val="center"/>
          </w:tcPr>
          <w:p w:rsidRPr="00E5743E" w:rsidR="00E5743E" w:rsidP="00E5743E" w:rsidRDefault="00E5743E" w14:paraId="34FF1C98" wp14:textId="77777777">
            <w:pPr>
              <w:suppressAutoHyphens w:val="0"/>
              <w:spacing w:after="0" w:line="240" w:lineRule="auto"/>
              <w:jc w:val="center"/>
              <w:rPr>
                <w:rFonts w:eastAsia="Times New Roman" w:cs="Tahoma"/>
                <w:bCs/>
                <w:kern w:val="0"/>
                <w:sz w:val="16"/>
                <w:szCs w:val="16"/>
                <w:lang w:val="en-GB" w:eastAsia="es-ES"/>
              </w:rPr>
            </w:pPr>
          </w:p>
        </w:tc>
        <w:tc>
          <w:tcPr>
            <w:tcW w:w="1122" w:type="dxa"/>
            <w:noWrap/>
            <w:vAlign w:val="center"/>
          </w:tcPr>
          <w:p w:rsidRPr="00E5743E" w:rsidR="00E5743E" w:rsidP="00E5743E" w:rsidRDefault="00E5743E" w14:paraId="6D072C0D" wp14:textId="77777777">
            <w:pPr>
              <w:suppressAutoHyphens w:val="0"/>
              <w:spacing w:after="0" w:line="240" w:lineRule="auto"/>
              <w:rPr>
                <w:rFonts w:eastAsia="Times New Roman" w:cs="Tahoma"/>
                <w:color w:val="000000"/>
                <w:kern w:val="0"/>
                <w:sz w:val="16"/>
                <w:szCs w:val="16"/>
                <w:lang w:val="en-GB" w:eastAsia="es-ES"/>
              </w:rPr>
            </w:pPr>
          </w:p>
        </w:tc>
      </w:tr>
    </w:tbl>
    <w:p xmlns:wp14="http://schemas.microsoft.com/office/word/2010/wordml" w:rsidRPr="0082428B" w:rsidR="00EB5419" w:rsidP="00F504A3" w:rsidRDefault="00EB5419" w14:paraId="2E7FB398" wp14:textId="77777777">
      <w:pPr>
        <w:pStyle w:val="Normal1"/>
        <w:numPr>
          <w:ilvl w:val="1"/>
          <w:numId w:val="29"/>
        </w:numPr>
        <w:rPr>
          <w:rFonts w:ascii="Calibri" w:hAnsi="Calibri"/>
          <w:b/>
          <w:sz w:val="22"/>
        </w:rPr>
      </w:pPr>
      <w:r w:rsidRPr="0082428B">
        <w:rPr>
          <w:rFonts w:ascii="Calibri" w:hAnsi="Calibri"/>
          <w:b/>
          <w:sz w:val="22"/>
        </w:rPr>
        <w:t>LINKOGRAFÍA:</w:t>
      </w:r>
    </w:p>
    <w:p xmlns:wp14="http://schemas.microsoft.com/office/word/2010/wordml" w:rsidR="00EB5419" w:rsidRDefault="00EB5419" w14:paraId="48A21919" wp14:textId="77777777">
      <w:pPr>
        <w:pStyle w:val="Normal1"/>
        <w:rPr>
          <w:sz w:val="22"/>
        </w:rPr>
      </w:pPr>
    </w:p>
    <w:tbl>
      <w:tblPr>
        <w:tblW w:w="10065" w:type="dxa"/>
        <w:tblInd w:w="-127" w:type="dxa"/>
        <w:tblLayout w:type="fixed"/>
        <w:tblCellMar>
          <w:left w:w="15" w:type="dxa"/>
          <w:right w:w="10" w:type="dxa"/>
        </w:tblCellMar>
        <w:tblLook w:val="0000" w:firstRow="0" w:lastRow="0" w:firstColumn="0" w:lastColumn="0" w:noHBand="0" w:noVBand="0"/>
      </w:tblPr>
      <w:tblGrid>
        <w:gridCol w:w="1135"/>
        <w:gridCol w:w="992"/>
        <w:gridCol w:w="1559"/>
        <w:gridCol w:w="1276"/>
        <w:gridCol w:w="1276"/>
        <w:gridCol w:w="992"/>
        <w:gridCol w:w="1984"/>
        <w:gridCol w:w="851"/>
      </w:tblGrid>
      <w:tr xmlns:wp14="http://schemas.microsoft.com/office/word/2010/wordml" w:rsidR="00E2660F" w:rsidTr="006C45A9" w14:paraId="256FE035" wp14:textId="77777777">
        <w:trPr>
          <w:trHeight w:val="61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4AD47757" wp14:textId="77777777">
            <w:pPr>
              <w:pStyle w:val="Normal1"/>
              <w:jc w:val="center"/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</w:pPr>
            <w:r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  <w:t>Tipo de Documento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6E756B23" wp14:textId="77777777">
            <w:pPr>
              <w:pStyle w:val="Normal1"/>
              <w:jc w:val="center"/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</w:pPr>
            <w:r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  <w:t>Autor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28830E8C" wp14:textId="77777777">
            <w:pPr>
              <w:pStyle w:val="Normal1"/>
              <w:jc w:val="center"/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</w:pPr>
            <w:r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  <w:t>Título Artículo, Documento o Sitio Web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64BD4D13" wp14:textId="77777777">
            <w:pPr>
              <w:pStyle w:val="Normal1"/>
              <w:jc w:val="center"/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</w:pPr>
            <w:r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72F92583" wp14:textId="77777777">
            <w:pPr>
              <w:pStyle w:val="Normal1"/>
              <w:jc w:val="center"/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</w:pPr>
            <w:r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062FE1B5" wp14:textId="77777777">
            <w:pPr>
              <w:pStyle w:val="Normal1"/>
              <w:jc w:val="center"/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</w:pPr>
            <w:r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  <w:t>Vol(Nº)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54D2A4F1" wp14:textId="77777777">
            <w:pPr>
              <w:pStyle w:val="Normal1"/>
              <w:jc w:val="center"/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</w:pPr>
            <w:r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  <w:t>Dirección Electrónica (URL)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E2660F" w:rsidRDefault="00E2660F" w14:paraId="19B21103" wp14:textId="77777777">
            <w:pPr>
              <w:pStyle w:val="Normal1"/>
              <w:jc w:val="center"/>
            </w:pPr>
            <w:r>
              <w:rPr>
                <w:rFonts w:ascii="Calibri" w:hAnsi="Calibri" w:eastAsia="Calibri" w:cs="Calibri"/>
                <w:b/>
                <w:color w:val="00000A"/>
                <w:sz w:val="16"/>
                <w:szCs w:val="16"/>
              </w:rPr>
              <w:t>Disponible en</w:t>
            </w:r>
          </w:p>
        </w:tc>
      </w:tr>
      <w:tr xmlns:wp14="http://schemas.microsoft.com/office/word/2010/wordml" w:rsidR="00E2660F" w:rsidTr="006C45A9" w14:paraId="6BD18F9B" wp14:textId="77777777">
        <w:trPr>
          <w:trHeight w:val="177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238601FE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0F3CABC7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5B08B5D1" wp14:textId="77777777">
            <w:pPr>
              <w:pStyle w:val="Normal1"/>
              <w:snapToGrid w:val="0"/>
              <w:rPr>
                <w:rFonts w:ascii="Calibri" w:hAnsi="Calibri" w:cs="Calibri"/>
                <w:color w:val="00000A"/>
                <w:sz w:val="16"/>
                <w:szCs w:val="16"/>
                <w:lang w:val="es-ES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16DEB4AB" wp14:textId="77777777">
            <w:pPr>
              <w:pStyle w:val="Normal1"/>
              <w:snapToGrid w:val="0"/>
              <w:jc w:val="center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0AD9C6F4" wp14:textId="77777777">
            <w:pPr>
              <w:pStyle w:val="Ttulo1"/>
              <w:numPr>
                <w:ilvl w:val="0"/>
                <w:numId w:val="0"/>
              </w:numPr>
              <w:shd w:val="clear" w:color="auto" w:fill="FFFFFF"/>
              <w:snapToGrid w:val="0"/>
              <w:spacing w:before="0" w:after="0"/>
              <w:ind w:left="32" w:right="32"/>
              <w:rPr>
                <w:rFonts w:eastAsia="Calibri" w:cs="Calibri"/>
                <w:b w:val="0"/>
                <w:color w:val="00000A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4B1F511A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65F9C3DC" wp14:textId="77777777">
            <w:pPr>
              <w:pStyle w:val="Normal1"/>
              <w:snapToGrid w:val="0"/>
              <w:rPr>
                <w:rFonts w:ascii="Calibri" w:hAnsi="Calibri" w:cs="Calibri"/>
                <w:color w:val="0070C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E2660F" w:rsidRDefault="00E2660F" w14:paraId="5023141B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  <w:lang w:val="en-US"/>
              </w:rPr>
            </w:pPr>
          </w:p>
        </w:tc>
      </w:tr>
      <w:tr xmlns:wp14="http://schemas.microsoft.com/office/word/2010/wordml" w:rsidR="00E2660F" w:rsidTr="006C45A9" w14:paraId="1F3B1409" wp14:textId="77777777"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562C75D1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664355AD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1A965116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7DF4E37C" wp14:textId="77777777">
            <w:pPr>
              <w:pStyle w:val="Normal1"/>
              <w:snapToGrid w:val="0"/>
              <w:jc w:val="center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44FB30F8" wp14:textId="77777777">
            <w:pPr>
              <w:pStyle w:val="Ttulo1"/>
              <w:numPr>
                <w:ilvl w:val="0"/>
                <w:numId w:val="0"/>
              </w:numPr>
              <w:shd w:val="clear" w:color="auto" w:fill="FFFFFF"/>
              <w:snapToGrid w:val="0"/>
              <w:spacing w:before="0" w:after="0"/>
              <w:ind w:left="32" w:right="32"/>
              <w:rPr>
                <w:rFonts w:eastAsia="Calibri" w:cs="Calibri"/>
                <w:b w:val="0"/>
                <w:color w:val="00000A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1DA6542E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E2660F" w:rsidRDefault="00E2660F" w14:paraId="3041E394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70C0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E2660F" w:rsidRDefault="00E2660F" w14:paraId="722B00AE" wp14:textId="77777777">
            <w:pPr>
              <w:pStyle w:val="Normal1"/>
              <w:snapToGrid w:val="0"/>
              <w:rPr>
                <w:rFonts w:ascii="Calibri" w:hAnsi="Calibri" w:eastAsia="Calibri" w:cs="Calibri"/>
                <w:color w:val="00000A"/>
                <w:sz w:val="16"/>
                <w:szCs w:val="16"/>
                <w:lang w:val="en-US"/>
              </w:rPr>
            </w:pPr>
          </w:p>
        </w:tc>
      </w:tr>
    </w:tbl>
    <w:p xmlns:wp14="http://schemas.microsoft.com/office/word/2010/wordml" w:rsidR="00126A9E" w:rsidP="006C45A9" w:rsidRDefault="00126A9E" w14:paraId="6E1831B3" wp14:textId="67332F01">
      <w:pPr>
        <w:pStyle w:val="Normal1"/>
        <w:jc w:val="both"/>
      </w:pPr>
    </w:p>
    <w:p xmlns:wp14="http://schemas.microsoft.com/office/word/2010/wordml" w:rsidR="003C4EFD" w:rsidP="006C45A9" w:rsidRDefault="003C4EFD" w14:paraId="54E11D2A" wp14:textId="77777777">
      <w:pPr>
        <w:pStyle w:val="Normal1"/>
        <w:jc w:val="both"/>
      </w:pPr>
    </w:p>
    <w:p xmlns:wp14="http://schemas.microsoft.com/office/word/2010/wordml" w:rsidRPr="0082428B" w:rsidR="00E2660F" w:rsidP="0009142F" w:rsidRDefault="00EB5419" w14:paraId="551B42FD" wp14:textId="77777777">
      <w:pPr>
        <w:pStyle w:val="Normal1"/>
        <w:numPr>
          <w:ilvl w:val="1"/>
          <w:numId w:val="2"/>
        </w:numPr>
        <w:rPr>
          <w:rFonts w:ascii="Calibri" w:hAnsi="Calibri"/>
          <w:b/>
          <w:sz w:val="22"/>
        </w:rPr>
      </w:pPr>
      <w:r w:rsidRPr="0082428B">
        <w:rPr>
          <w:rFonts w:ascii="Calibri" w:hAnsi="Calibri"/>
          <w:b/>
          <w:sz w:val="22"/>
        </w:rPr>
        <w:t>OTROS RECURSOS:</w:t>
      </w:r>
    </w:p>
    <w:p xmlns:wp14="http://schemas.microsoft.com/office/word/2010/wordml" w:rsidR="00E2660F" w:rsidRDefault="00E2660F" w14:paraId="31126E5D" wp14:textId="77777777">
      <w:pPr>
        <w:pStyle w:val="Normal1"/>
        <w:ind w:left="720"/>
      </w:pPr>
    </w:p>
    <w:tbl>
      <w:tblPr>
        <w:tblW w:w="9639" w:type="dxa"/>
        <w:tblInd w:w="70" w:type="dxa"/>
        <w:tblLayout w:type="fixed"/>
        <w:tblCellMar>
          <w:top w:w="100" w:type="dxa"/>
          <w:left w:w="70" w:type="dxa"/>
          <w:bottom w:w="10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xmlns:wp14="http://schemas.microsoft.com/office/word/2010/wordml" w:rsidRPr="009E4521" w:rsidR="00E2660F" w:rsidTr="00806697" w14:paraId="2DE403A5" wp14:textId="77777777">
        <w:trPr>
          <w:trHeight w:val="818"/>
        </w:trPr>
        <w:tc>
          <w:tcPr>
            <w:tcW w:w="9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9E4521" w:rsidR="009E4521" w:rsidP="00F504A3" w:rsidRDefault="009E4521" w14:paraId="62431CDC" wp14:textId="77777777">
            <w:pPr>
              <w:spacing w:after="0" w:line="240" w:lineRule="auto"/>
              <w:rPr>
                <w:sz w:val="20"/>
                <w:lang w:val="en-US"/>
              </w:rPr>
            </w:pPr>
          </w:p>
        </w:tc>
      </w:tr>
    </w:tbl>
    <w:p xmlns:wp14="http://schemas.microsoft.com/office/word/2010/wordml" w:rsidR="00E2660F" w:rsidRDefault="00E2660F" w14:paraId="49E398E2" wp14:textId="77777777">
      <w:pPr>
        <w:pStyle w:val="Normal1"/>
        <w:jc w:val="both"/>
        <w:rPr>
          <w:lang w:val="en-US"/>
        </w:rPr>
      </w:pPr>
    </w:p>
    <w:p xmlns:wp14="http://schemas.microsoft.com/office/word/2010/wordml" w:rsidRPr="009E4521" w:rsidR="00704143" w:rsidRDefault="00704143" w14:paraId="5BE93A62" wp14:textId="69C6C804">
      <w:pPr>
        <w:pStyle w:val="Normal1"/>
        <w:jc w:val="both"/>
        <w:rPr>
          <w:lang w:val="en-US"/>
        </w:rPr>
      </w:pPr>
    </w:p>
    <w:p xmlns:wp14="http://schemas.microsoft.com/office/word/2010/wordml" w:rsidRPr="0082428B" w:rsidR="00E2660F" w:rsidP="0009142F" w:rsidRDefault="00EB5419" w14:paraId="16488C84" wp14:textId="77777777">
      <w:pPr>
        <w:pStyle w:val="Normal1"/>
        <w:numPr>
          <w:ilvl w:val="0"/>
          <w:numId w:val="2"/>
        </w:numPr>
        <w:jc w:val="both"/>
        <w:rPr>
          <w:rFonts w:ascii="Calibri" w:hAnsi="Calibri"/>
          <w:b/>
        </w:rPr>
      </w:pPr>
      <w:r w:rsidRPr="0082428B">
        <w:rPr>
          <w:rFonts w:ascii="Calibri" w:hAnsi="Calibri"/>
          <w:b/>
        </w:rPr>
        <w:t>DATOS ACTUALIZACIÓN:</w:t>
      </w:r>
    </w:p>
    <w:p xmlns:wp14="http://schemas.microsoft.com/office/word/2010/wordml" w:rsidR="00E2660F" w:rsidRDefault="00E2660F" w14:paraId="384BA73E" wp14:textId="77777777">
      <w:pPr>
        <w:pStyle w:val="Normal1"/>
        <w:jc w:val="both"/>
      </w:pPr>
    </w:p>
    <w:tbl>
      <w:tblPr>
        <w:tblW w:w="96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82"/>
        <w:gridCol w:w="6466"/>
      </w:tblGrid>
      <w:tr xmlns:wp14="http://schemas.microsoft.com/office/word/2010/wordml" w:rsidRPr="005B0CFF" w:rsidR="004B225A" w:rsidTr="574A816F" w14:paraId="6F43FFB7" wp14:textId="77777777">
        <w:tc>
          <w:tcPr>
            <w:tcW w:w="3182" w:type="dxa"/>
            <w:tcMar/>
          </w:tcPr>
          <w:p w:rsidRPr="005B0CFF" w:rsidR="004B225A" w:rsidP="005B0CFF" w:rsidRDefault="004B225A" w14:paraId="623D23B1" wp14:textId="77777777">
            <w:pPr>
              <w:suppressAutoHyphens w:val="0"/>
              <w:spacing w:after="0" w:line="240" w:lineRule="auto"/>
              <w:rPr>
                <w:rFonts w:eastAsia="MS Mincho" w:cs="Times New Roman"/>
                <w:b/>
                <w:color w:val="000000"/>
                <w:kern w:val="0"/>
                <w:sz w:val="24"/>
                <w:szCs w:val="24"/>
              </w:rPr>
            </w:pPr>
            <w:r w:rsidRPr="005B0CFF">
              <w:rPr>
                <w:rFonts w:eastAsia="MS Mincho" w:cs="Calibri"/>
                <w:b/>
                <w:color w:val="000000"/>
                <w:kern w:val="0"/>
                <w:sz w:val="24"/>
                <w:szCs w:val="24"/>
              </w:rPr>
              <w:t>Responsable(s) del programa:</w:t>
            </w:r>
          </w:p>
        </w:tc>
        <w:tc>
          <w:tcPr>
            <w:tcW w:w="6466" w:type="dxa"/>
            <w:tcMar/>
          </w:tcPr>
          <w:p w:rsidRPr="004B225A" w:rsidR="004B225A" w:rsidP="00462F2A" w:rsidRDefault="004B225A" w14:paraId="418C5DE9" wp14:textId="77777777">
            <w:pPr>
              <w:jc w:val="both"/>
              <w:rPr>
                <w:rFonts w:eastAsia="MS Mincho"/>
                <w:color w:val="000000"/>
                <w:sz w:val="24"/>
                <w:szCs w:val="24"/>
                <w:lang w:val="fr-FR"/>
              </w:rPr>
            </w:pPr>
            <w:r w:rsidRPr="004B225A">
              <w:rPr>
                <w:rFonts w:eastAsia="MS Mincho"/>
                <w:color w:val="000000"/>
                <w:sz w:val="24"/>
                <w:szCs w:val="24"/>
                <w:lang w:val="fr-FR"/>
              </w:rPr>
              <w:t xml:space="preserve">Comité </w:t>
            </w:r>
            <w:r w:rsidRPr="004B225A">
              <w:rPr>
                <w:rFonts w:eastAsia="MS Mincho"/>
                <w:color w:val="000000"/>
                <w:sz w:val="24"/>
                <w:szCs w:val="24"/>
              </w:rPr>
              <w:t>Ingeniería</w:t>
            </w:r>
            <w:r w:rsidRPr="004B225A">
              <w:rPr>
                <w:rFonts w:eastAsia="MS Mincho"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B225A">
              <w:rPr>
                <w:rFonts w:eastAsia="MS Mincho"/>
                <w:color w:val="000000"/>
                <w:sz w:val="24"/>
                <w:szCs w:val="24"/>
                <w:lang w:val="fr-FR"/>
              </w:rPr>
              <w:t>Matemática</w:t>
            </w:r>
            <w:proofErr w:type="spellEnd"/>
          </w:p>
        </w:tc>
      </w:tr>
      <w:tr xmlns:wp14="http://schemas.microsoft.com/office/word/2010/wordml" w:rsidRPr="005B0CFF" w:rsidR="004B225A" w:rsidTr="574A816F" w14:paraId="678AE503" wp14:textId="77777777">
        <w:trPr>
          <w:trHeight w:val="736"/>
        </w:trPr>
        <w:tc>
          <w:tcPr>
            <w:tcW w:w="3182" w:type="dxa"/>
            <w:tcMar/>
          </w:tcPr>
          <w:p w:rsidRPr="005B0CFF" w:rsidR="004B225A" w:rsidP="005B0CFF" w:rsidRDefault="004B225A" w14:paraId="64183054" wp14:textId="77777777">
            <w:pPr>
              <w:suppressAutoHyphens w:val="0"/>
              <w:spacing w:after="0" w:line="240" w:lineRule="auto"/>
              <w:rPr>
                <w:rFonts w:eastAsia="MS Mincho" w:cs="Times New Roman"/>
                <w:b/>
                <w:color w:val="000000"/>
                <w:kern w:val="0"/>
                <w:sz w:val="24"/>
                <w:szCs w:val="24"/>
              </w:rPr>
            </w:pPr>
            <w:r w:rsidRPr="005B0CFF">
              <w:rPr>
                <w:rFonts w:eastAsia="MS Mincho" w:cs="Calibri"/>
                <w:b/>
                <w:color w:val="000000"/>
                <w:kern w:val="0"/>
                <w:sz w:val="24"/>
                <w:szCs w:val="24"/>
              </w:rPr>
              <w:t>Docente(s) a cargo:</w:t>
            </w:r>
          </w:p>
        </w:tc>
        <w:tc>
          <w:tcPr>
            <w:tcW w:w="6466" w:type="dxa"/>
            <w:tcMar/>
          </w:tcPr>
          <w:p w:rsidRPr="004B225A" w:rsidR="004B225A" w:rsidP="00462F2A" w:rsidRDefault="00173D87" w14:paraId="36CE903D" wp14:textId="77777777">
            <w:pPr>
              <w:jc w:val="both"/>
              <w:rPr>
                <w:rFonts w:eastAsia="MS Mincho"/>
                <w:color w:val="000000"/>
                <w:sz w:val="24"/>
                <w:szCs w:val="24"/>
              </w:rPr>
            </w:pPr>
            <w:r>
              <w:rPr>
                <w:rFonts w:eastAsia="MS Mincho"/>
                <w:color w:val="000000"/>
                <w:sz w:val="24"/>
                <w:szCs w:val="24"/>
              </w:rPr>
              <w:t>Claustro Ingeniería Matemática</w:t>
            </w:r>
          </w:p>
        </w:tc>
      </w:tr>
      <w:tr xmlns:wp14="http://schemas.microsoft.com/office/word/2010/wordml" w:rsidRPr="005B0CFF" w:rsidR="005B0CFF" w:rsidTr="574A816F" w14:paraId="3634F2C5" wp14:textId="77777777">
        <w:tc>
          <w:tcPr>
            <w:tcW w:w="3182" w:type="dxa"/>
            <w:tcMar/>
          </w:tcPr>
          <w:p w:rsidRPr="005B0CFF" w:rsidR="005B0CFF" w:rsidP="005B0CFF" w:rsidRDefault="005B0CFF" w14:paraId="2A913DB3" wp14:textId="77777777">
            <w:pPr>
              <w:suppressAutoHyphens w:val="0"/>
              <w:spacing w:after="0" w:line="240" w:lineRule="auto"/>
              <w:rPr>
                <w:rFonts w:eastAsia="MS Mincho" w:cs="Times New Roman"/>
                <w:b/>
                <w:color w:val="000000"/>
                <w:kern w:val="0"/>
                <w:sz w:val="24"/>
                <w:szCs w:val="24"/>
              </w:rPr>
            </w:pPr>
            <w:r w:rsidRPr="005B0CFF">
              <w:rPr>
                <w:rFonts w:eastAsia="MS Mincho" w:cs="Times New Roman"/>
                <w:b/>
                <w:color w:val="000000"/>
                <w:kern w:val="0"/>
                <w:sz w:val="24"/>
                <w:szCs w:val="24"/>
              </w:rPr>
              <w:t>Versión / Fecha de Actualización:</w:t>
            </w:r>
          </w:p>
        </w:tc>
        <w:tc>
          <w:tcPr>
            <w:tcW w:w="6466" w:type="dxa"/>
            <w:tcMar/>
          </w:tcPr>
          <w:p w:rsidRPr="005B0CFF" w:rsidR="005B0CFF" w:rsidP="005B0CFF" w:rsidRDefault="00D50A50" w14:paraId="235C54D9" wp14:textId="1F62B485">
            <w:pPr>
              <w:suppressAutoHyphens w:val="0"/>
              <w:spacing w:after="0" w:line="240" w:lineRule="auto"/>
              <w:jc w:val="both"/>
              <w:rPr>
                <w:rFonts w:eastAsia="MS Mincho" w:cs="Times New Roman"/>
                <w:color w:val="000000"/>
                <w:kern w:val="0"/>
                <w:sz w:val="24"/>
                <w:szCs w:val="24"/>
              </w:rPr>
            </w:pPr>
            <w:r w:rsidR="728E84A1">
              <w:rPr>
                <w:rFonts w:eastAsia="MS Mincho" w:cs="Times New Roman"/>
                <w:color w:val="000000"/>
                <w:kern w:val="0"/>
                <w:sz w:val="24"/>
                <w:szCs w:val="24"/>
              </w:rPr>
              <w:t>Ma</w:t>
            </w:r>
            <w:r w:rsidR="04D4A1AC">
              <w:rPr>
                <w:rFonts w:eastAsia="MS Mincho" w:cs="Times New Roman"/>
                <w:color w:val="000000"/>
                <w:kern w:val="0"/>
                <w:sz w:val="24"/>
                <w:szCs w:val="24"/>
              </w:rPr>
              <w:t>rzo</w:t>
            </w:r>
            <w:r w:rsidRPr="005126B2" w:rsidR="2D0CC639">
              <w:rPr>
                <w:rFonts w:eastAsia="MS Mincho" w:cs="Times New Roman"/>
                <w:color w:val="000000"/>
                <w:kern w:val="0"/>
                <w:sz w:val="24"/>
                <w:szCs w:val="24"/>
              </w:rPr>
              <w:t xml:space="preserve"> de</w:t>
            </w:r>
            <w:r w:rsidR="00173D87">
              <w:rPr>
                <w:rFonts w:eastAsia="MS Mincho" w:cs="Times New Roman"/>
                <w:color w:val="000000"/>
                <w:kern w:val="0"/>
                <w:sz w:val="24"/>
                <w:szCs w:val="24"/>
              </w:rPr>
              <w:t xml:space="preserve"> 202</w:t>
            </w:r>
            <w:r w:rsidR="65D215D3">
              <w:rPr>
                <w:rFonts w:eastAsia="MS Mincho" w:cs="Times New Roman"/>
                <w:color w:val="000000"/>
                <w:kern w:val="0"/>
                <w:sz w:val="24"/>
                <w:szCs w:val="24"/>
              </w:rPr>
              <w:t xml:space="preserve">6</w:t>
            </w:r>
          </w:p>
        </w:tc>
      </w:tr>
    </w:tbl>
    <w:p xmlns:wp14="http://schemas.microsoft.com/office/word/2010/wordml" w:rsidR="00E2660F" w:rsidRDefault="00E2660F" w14:paraId="34B3F2EB" wp14:textId="77777777">
      <w:pPr>
        <w:pStyle w:val="Normal1"/>
        <w:jc w:val="both"/>
      </w:pPr>
    </w:p>
    <w:p xmlns:wp14="http://schemas.microsoft.com/office/word/2010/wordml" w:rsidR="00E2660F" w:rsidRDefault="00E2660F" w14:paraId="7D34F5C7" wp14:textId="77777777"/>
    <w:sectPr w:rsidR="00E266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1134" w:right="1418" w:bottom="1418" w:left="1418" w:header="708" w:footer="708" w:gutter="0"/>
      <w:cols w:space="720"/>
      <w:docGrid w:linePitch="360" w:charSpace="-24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549EB" w:rsidRDefault="00A549EB" w14:paraId="0B4020A7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549EB" w:rsidRDefault="00A549EB" w14:paraId="1D7B270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roman"/>
    <w:notTrueType/>
    <w:pitch w:val="default"/>
  </w:font>
  <w:font w:name="ArialNarrow-Bold"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ont1436">
    <w:altName w:val="Times New Roman"/>
    <w:charset w:val="01"/>
    <w:family w:val="auto"/>
    <w:pitch w:val="variable"/>
  </w:font>
  <w:font w:name="Droid Sans Fallback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notTrueType/>
    <w:pitch w:val="default"/>
  </w:font>
  <w:font w:name="FreeSans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B1A70" w:rsidRDefault="00DB1A70" w14:paraId="5B95CD12" wp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A7696" w:rsidRDefault="007A7696" w14:paraId="03EFCA41" wp14:textId="77777777">
    <w:pPr>
      <w:pStyle w:val="Piedepgina"/>
    </w:pPr>
  </w:p>
  <w:p xmlns:wp14="http://schemas.microsoft.com/office/word/2010/wordml" w:rsidR="007A7696" w:rsidRDefault="007A7696" w14:paraId="5F96A722" wp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B1A70" w:rsidRDefault="00DB1A70" w14:paraId="5AE48A43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549EB" w:rsidRDefault="00A549EB" w14:paraId="06971CD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549EB" w:rsidRDefault="00A549EB" w14:paraId="2A1F701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3D87" w:rsidRDefault="00173D87" w14:paraId="0A4F7224" wp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7A7696" w:rsidRDefault="007A7696" w14:paraId="5220BBB2" wp14:textId="77777777">
    <w:pPr>
      <w:pStyle w:val="Normal1"/>
      <w:spacing w:after="200" w:line="276" w:lineRule="auto"/>
    </w:pPr>
  </w:p>
  <w:tbl>
    <w:tblPr>
      <w:tblW w:w="0" w:type="auto"/>
      <w:tblInd w:w="112" w:type="dxa"/>
      <w:tblLayout w:type="fixed"/>
      <w:tblCellMar>
        <w:top w:w="100" w:type="dxa"/>
        <w:left w:w="70" w:type="dxa"/>
        <w:bottom w:w="100" w:type="dxa"/>
        <w:right w:w="70" w:type="dxa"/>
      </w:tblCellMar>
      <w:tblLook w:val="0000" w:firstRow="0" w:lastRow="0" w:firstColumn="0" w:lastColumn="0" w:noHBand="0" w:noVBand="0"/>
    </w:tblPr>
    <w:tblGrid>
      <w:gridCol w:w="4499"/>
      <w:gridCol w:w="5235"/>
    </w:tblGrid>
    <w:tr xmlns:wp14="http://schemas.microsoft.com/office/word/2010/wordml" w:rsidR="007A7696" w14:paraId="41C04757" wp14:textId="77777777">
      <w:trPr>
        <w:trHeight w:val="880"/>
      </w:trPr>
      <w:tc>
        <w:tcPr>
          <w:tcW w:w="4499" w:type="dxa"/>
          <w:tcBorders>
            <w:top w:val="single" w:color="000000" w:sz="2" w:space="0"/>
            <w:left w:val="single" w:color="000000" w:sz="2" w:space="0"/>
            <w:bottom w:val="single" w:color="000000" w:sz="2" w:space="0"/>
          </w:tcBorders>
        </w:tcPr>
        <w:p w:rsidR="007A7696" w:rsidRDefault="000532A8" w14:paraId="13CB595B" wp14:textId="77777777">
          <w:pPr>
            <w:pStyle w:val="Normal1"/>
            <w:tabs>
              <w:tab w:val="center" w:pos="4252"/>
              <w:tab w:val="right" w:pos="8504"/>
            </w:tabs>
          </w:pPr>
          <w:r>
            <w:rPr>
              <w:noProof/>
            </w:rPr>
            <w:drawing>
              <wp:inline xmlns:wp14="http://schemas.microsoft.com/office/word/2010/wordprocessingDrawing" distT="0" distB="0" distL="0" distR="0" wp14:anchorId="049188AD" wp14:editId="7777777">
                <wp:extent cx="1200150" cy="6667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667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</w:tcPr>
        <w:p w:rsidR="007A7696" w:rsidRDefault="007A7696" w14:paraId="6D9C8D39" wp14:textId="77777777">
          <w:pPr>
            <w:pStyle w:val="Normal1"/>
            <w:tabs>
              <w:tab w:val="center" w:pos="4252"/>
              <w:tab w:val="right" w:pos="8504"/>
            </w:tabs>
            <w:snapToGrid w:val="0"/>
            <w:jc w:val="right"/>
          </w:pPr>
        </w:p>
        <w:p w:rsidR="007A7696" w:rsidRDefault="00173D87" w14:paraId="4B74DE31" wp14:textId="77777777">
          <w:pPr>
            <w:pStyle w:val="Normal1"/>
            <w:tabs>
              <w:tab w:val="center" w:pos="4252"/>
              <w:tab w:val="right" w:pos="8504"/>
            </w:tabs>
            <w:jc w:val="right"/>
          </w:pPr>
          <w:r>
            <w:rPr>
              <w:rFonts w:ascii="Arial Black" w:hAnsi="Arial Black" w:eastAsia="Arial Black" w:cs="Arial Black"/>
              <w:sz w:val="22"/>
              <w:u w:val="single"/>
            </w:rPr>
            <w:t>VICERRECTORÍA</w:t>
          </w:r>
          <w:r w:rsidR="007A7696">
            <w:rPr>
              <w:rFonts w:ascii="Arial Black" w:hAnsi="Arial Black" w:eastAsia="Arial Black" w:cs="Arial Black"/>
              <w:sz w:val="22"/>
              <w:u w:val="single"/>
            </w:rPr>
            <w:t xml:space="preserve"> ACADÉMICA</w:t>
          </w:r>
        </w:p>
        <w:p w:rsidR="007A7696" w:rsidRDefault="007A7696" w14:paraId="675E05EE" wp14:textId="77777777">
          <w:pPr>
            <w:pStyle w:val="Normal1"/>
            <w:tabs>
              <w:tab w:val="center" w:pos="4252"/>
              <w:tab w:val="right" w:pos="8504"/>
            </w:tabs>
            <w:jc w:val="right"/>
          </w:pPr>
        </w:p>
      </w:tc>
    </w:tr>
  </w:tbl>
  <w:p xmlns:wp14="http://schemas.microsoft.com/office/word/2010/wordml" w:rsidR="007A7696" w:rsidRDefault="007A7696" w14:paraId="2FC17F8B" wp14:textId="77777777">
    <w:pPr>
      <w:pStyle w:val="Normal1"/>
      <w:tabs>
        <w:tab w:val="center" w:pos="4252"/>
        <w:tab w:val="right" w:pos="850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73D87" w:rsidRDefault="00173D87" w14:paraId="4F904CB7" wp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DFF451D8"/>
    <w:name w:val="WW8Num3"/>
    <w:lvl w:ilvl="0">
      <w:start w:val="1"/>
      <w:numFmt w:val="decimal"/>
      <w:lvlText w:val="%1)"/>
      <w:lvlJc w:val="left"/>
      <w:pPr>
        <w:ind w:left="360" w:hanging="360"/>
      </w:pPr>
      <w:rPr>
        <w:b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rFonts w:eastAsia="Calibri" w:cs="Calibri"/>
        <w:b/>
        <w:sz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eastAsia="Calibri" w:cs="Calibri"/>
        <w:b/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eastAsia="Calibri" w:cs="Calibri"/>
        <w:b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eastAsia="Calibri" w:cs="Calibri"/>
        <w:b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eastAsia="Calibri" w:cs="Calibri"/>
        <w:b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eastAsia="Calibri" w:cs="Calibri"/>
        <w:b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eastAsia="Calibri" w:cs="Calibri"/>
        <w:b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eastAsia="Calibri" w:cs="Calibri"/>
        <w:b/>
        <w:sz w:val="22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6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 w:eastAsia="Calibri" w:cs="Calibri"/>
        <w:b/>
        <w:sz w:val="2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>
        <w:rFonts w:ascii="Calibri" w:hAnsi="Calibri" w:eastAsia="Calibri" w:cs="Calibri"/>
        <w:b/>
        <w:sz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ascii="Calibri" w:hAnsi="Calibri" w:eastAsia="Calibri" w:cs="Calibri"/>
        <w:b/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ascii="Calibri" w:hAnsi="Calibri" w:eastAsia="Calibri" w:cs="Calibri"/>
        <w:b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ascii="Calibri" w:hAnsi="Calibri" w:eastAsia="Calibri" w:cs="Calibri"/>
        <w:b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ascii="Calibri" w:hAnsi="Calibri" w:eastAsia="Calibri" w:cs="Calibri"/>
        <w:b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ascii="Calibri" w:hAnsi="Calibri" w:eastAsia="Calibri" w:cs="Calibri"/>
        <w:b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ascii="Calibri" w:hAnsi="Calibri" w:eastAsia="Calibri" w:cs="Calibri"/>
        <w:b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ascii="Calibri" w:hAnsi="Calibri" w:eastAsia="Calibri" w:cs="Calibri"/>
        <w:b/>
        <w:sz w:val="22"/>
      </w:rPr>
    </w:lvl>
  </w:abstractNum>
  <w:abstractNum w:abstractNumId="5" w15:restartNumberingAfterBreak="0">
    <w:nsid w:val="00000007"/>
    <w:multiLevelType w:val="multilevel"/>
    <w:tmpl w:val="00000007"/>
    <w:lvl w:ilvl="0">
      <w:start w:val="6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Calibri" w:cs="Calibri"/>
        <w:b/>
        <w:sz w:val="22"/>
      </w:rPr>
    </w:lvl>
    <w:lvl w:ilvl="1">
      <w:start w:val="3"/>
      <w:numFmt w:val="decimal"/>
      <w:lvlText w:val="%1.%2."/>
      <w:lvlJc w:val="left"/>
      <w:pPr>
        <w:tabs>
          <w:tab w:val="num" w:pos="0"/>
        </w:tabs>
        <w:ind w:left="360" w:hanging="360"/>
      </w:pPr>
      <w:rPr>
        <w:rFonts w:eastAsia="Calibri" w:cs="Calibri"/>
        <w:b/>
        <w:sz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eastAsia="Calibri" w:cs="Calibri"/>
        <w:b/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eastAsia="Calibri" w:cs="Calibri"/>
        <w:b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eastAsia="Calibri" w:cs="Calibri"/>
        <w:b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eastAsia="Calibri" w:cs="Calibri"/>
        <w:b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eastAsia="Calibri" w:cs="Calibri"/>
        <w:b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eastAsia="Calibri" w:cs="Calibri"/>
        <w:b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eastAsia="Calibri" w:cs="Calibri"/>
        <w:b/>
        <w:sz w:val="22"/>
      </w:r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olor w:val="000000"/>
        <w:lang w:val="es-E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olor w:val="000000"/>
        <w:lang w:val="es-E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olor w:val="000000"/>
        <w:lang w:val="es-E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A"/>
    <w:multiLevelType w:val="multilevel"/>
    <w:tmpl w:val="8E92DAE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Times New Roman" w:cs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olor w:val="000000"/>
        <w:sz w:val="22"/>
        <w:lang w:val="es-E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olor w:val="000000"/>
        <w:sz w:val="22"/>
        <w:lang w:val="es-E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olor w:val="000000"/>
        <w:sz w:val="22"/>
        <w:lang w:val="es-E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00000010"/>
    <w:multiLevelType w:val="multi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5" w15:restartNumberingAfterBreak="0">
    <w:nsid w:val="00000011"/>
    <w:multiLevelType w:val="multi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6" w15:restartNumberingAfterBreak="0">
    <w:nsid w:val="00000012"/>
    <w:multiLevelType w:val="multi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7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8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9" w15:restartNumberingAfterBreak="0">
    <w:nsid w:val="00F44F96"/>
    <w:multiLevelType w:val="hybridMultilevel"/>
    <w:tmpl w:val="D9A8AFC0"/>
    <w:lvl w:ilvl="0" w:tplc="F4ACFBA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ArialNarrow-Bold"/>
        <w:b w:val="0"/>
        <w:color w:val="auto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01530000"/>
    <w:multiLevelType w:val="hybridMultilevel"/>
    <w:tmpl w:val="E64C726A"/>
    <w:lvl w:ilvl="0" w:tplc="4E64C1FC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  <w:sz w:val="24"/>
      </w:rPr>
    </w:lvl>
    <w:lvl w:ilvl="1" w:tplc="9E0E1C92">
      <w:start w:val="5"/>
      <w:numFmt w:val="bullet"/>
      <w:lvlText w:val="•"/>
      <w:lvlJc w:val="left"/>
      <w:pPr>
        <w:ind w:left="1440" w:hanging="360"/>
      </w:pPr>
      <w:rPr>
        <w:rFonts w:hint="default" w:ascii="Calibri" w:hAnsi="Calibri" w:eastAsia="Times New Roman" w:cs="Times New Roman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0AF6264B"/>
    <w:multiLevelType w:val="hybridMultilevel"/>
    <w:tmpl w:val="AB148AF4"/>
    <w:lvl w:ilvl="0" w:tplc="4E64C1FC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0B77CDE"/>
    <w:multiLevelType w:val="hybridMultilevel"/>
    <w:tmpl w:val="2CF878F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43C62ED"/>
    <w:multiLevelType w:val="hybridMultilevel"/>
    <w:tmpl w:val="317CB7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352539"/>
    <w:multiLevelType w:val="multilevel"/>
    <w:tmpl w:val="8E9EE9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1AB9604A"/>
    <w:multiLevelType w:val="hybridMultilevel"/>
    <w:tmpl w:val="A6EAFF2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ABF5100"/>
    <w:multiLevelType w:val="hybridMultilevel"/>
    <w:tmpl w:val="10B075EE"/>
    <w:lvl w:ilvl="0" w:tplc="07E08F1E">
      <w:numFmt w:val="bullet"/>
      <w:lvlText w:val="•"/>
      <w:lvlJc w:val="left"/>
      <w:pPr>
        <w:ind w:left="720" w:hanging="360"/>
      </w:pPr>
      <w:rPr>
        <w:rFonts w:hint="default" w:ascii="Calibri" w:hAnsi="Calibri" w:eastAsia="MS Mincho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1DE04DE0"/>
    <w:multiLevelType w:val="hybridMultilevel"/>
    <w:tmpl w:val="A0A2DA9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1DF57594"/>
    <w:multiLevelType w:val="hybridMultilevel"/>
    <w:tmpl w:val="FB046F12"/>
    <w:lvl w:ilvl="0" w:tplc="846818AC">
      <w:numFmt w:val="bullet"/>
      <w:lvlText w:val="•"/>
      <w:lvlJc w:val="left"/>
      <w:pPr>
        <w:ind w:left="720" w:hanging="360"/>
      </w:pPr>
      <w:rPr>
        <w:rFonts w:hint="default" w:ascii="Calibri" w:hAnsi="Calibri" w:eastAsia="MS Mincho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1DFB5C42"/>
    <w:multiLevelType w:val="hybridMultilevel"/>
    <w:tmpl w:val="1986759A"/>
    <w:lvl w:ilvl="0" w:tplc="F4ACFBA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ArialNarrow-Bold"/>
        <w:b w:val="0"/>
        <w:color w:val="auto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1FC74DB4"/>
    <w:multiLevelType w:val="multilevel"/>
    <w:tmpl w:val="9CDA0562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cs="Calibri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 w:ascii="Calibri" w:hAnsi="Calibri" w:eastAsia="Calibri" w:cs="Calibri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 w:ascii="Calibri" w:hAnsi="Calibri" w:eastAsia="Calibri" w:cs="Calibri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 w:ascii="Calibri" w:hAnsi="Calibri" w:eastAsia="Calibri" w:cs="Calibri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 w:ascii="Calibri" w:hAnsi="Calibri" w:eastAsia="Calibri" w:cs="Calibri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 w:ascii="Calibri" w:hAnsi="Calibri" w:eastAsia="Calibri" w:cs="Calibri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 w:ascii="Calibri" w:hAnsi="Calibri" w:eastAsia="Calibri" w:cs="Calibri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 w:ascii="Calibri" w:hAnsi="Calibri" w:eastAsia="Calibri" w:cs="Calibri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 w:ascii="Calibri" w:hAnsi="Calibri" w:eastAsia="Calibri" w:cs="Calibri"/>
        <w:b/>
      </w:rPr>
    </w:lvl>
  </w:abstractNum>
  <w:abstractNum w:abstractNumId="31" w15:restartNumberingAfterBreak="0">
    <w:nsid w:val="1FF77E26"/>
    <w:multiLevelType w:val="hybridMultilevel"/>
    <w:tmpl w:val="AB4061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9E0E1C92">
      <w:start w:val="5"/>
      <w:numFmt w:val="bullet"/>
      <w:lvlText w:val="•"/>
      <w:lvlJc w:val="left"/>
      <w:pPr>
        <w:ind w:left="1440" w:hanging="360"/>
      </w:pPr>
      <w:rPr>
        <w:rFonts w:hint="default" w:ascii="Calibri" w:hAnsi="Calibri" w:eastAsia="Times New Roman" w:cs="Times New Roman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5B97698"/>
    <w:multiLevelType w:val="multilevel"/>
    <w:tmpl w:val="1112657A"/>
    <w:lvl w:ilvl="0">
      <w:start w:val="1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26AA0DFF"/>
    <w:multiLevelType w:val="hybridMultilevel"/>
    <w:tmpl w:val="4D2E4D98"/>
    <w:lvl w:ilvl="0" w:tplc="F4ACFBA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ArialNarrow-Bold"/>
        <w:b w:val="0"/>
        <w:color w:val="auto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2D34587A"/>
    <w:multiLevelType w:val="hybridMultilevel"/>
    <w:tmpl w:val="85B28C4C"/>
    <w:lvl w:ilvl="0" w:tplc="3DE61E22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86" w:hanging="360"/>
      </w:pPr>
    </w:lvl>
    <w:lvl w:ilvl="2" w:tplc="0C0A001B" w:tentative="1">
      <w:start w:val="1"/>
      <w:numFmt w:val="lowerRoman"/>
      <w:lvlText w:val="%3."/>
      <w:lvlJc w:val="right"/>
      <w:pPr>
        <w:ind w:left="2106" w:hanging="180"/>
      </w:pPr>
    </w:lvl>
    <w:lvl w:ilvl="3" w:tplc="0C0A000F" w:tentative="1">
      <w:start w:val="1"/>
      <w:numFmt w:val="decimal"/>
      <w:lvlText w:val="%4."/>
      <w:lvlJc w:val="left"/>
      <w:pPr>
        <w:ind w:left="2826" w:hanging="360"/>
      </w:pPr>
    </w:lvl>
    <w:lvl w:ilvl="4" w:tplc="0C0A0019" w:tentative="1">
      <w:start w:val="1"/>
      <w:numFmt w:val="lowerLetter"/>
      <w:lvlText w:val="%5."/>
      <w:lvlJc w:val="left"/>
      <w:pPr>
        <w:ind w:left="3546" w:hanging="360"/>
      </w:pPr>
    </w:lvl>
    <w:lvl w:ilvl="5" w:tplc="0C0A001B" w:tentative="1">
      <w:start w:val="1"/>
      <w:numFmt w:val="lowerRoman"/>
      <w:lvlText w:val="%6."/>
      <w:lvlJc w:val="right"/>
      <w:pPr>
        <w:ind w:left="4266" w:hanging="180"/>
      </w:pPr>
    </w:lvl>
    <w:lvl w:ilvl="6" w:tplc="0C0A000F" w:tentative="1">
      <w:start w:val="1"/>
      <w:numFmt w:val="decimal"/>
      <w:lvlText w:val="%7."/>
      <w:lvlJc w:val="left"/>
      <w:pPr>
        <w:ind w:left="4986" w:hanging="360"/>
      </w:pPr>
    </w:lvl>
    <w:lvl w:ilvl="7" w:tplc="0C0A0019" w:tentative="1">
      <w:start w:val="1"/>
      <w:numFmt w:val="lowerLetter"/>
      <w:lvlText w:val="%8."/>
      <w:lvlJc w:val="left"/>
      <w:pPr>
        <w:ind w:left="5706" w:hanging="360"/>
      </w:pPr>
    </w:lvl>
    <w:lvl w:ilvl="8" w:tplc="0C0A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5" w15:restartNumberingAfterBreak="0">
    <w:nsid w:val="2E5A6655"/>
    <w:multiLevelType w:val="hybridMultilevel"/>
    <w:tmpl w:val="2730CD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DA1915"/>
    <w:multiLevelType w:val="hybridMultilevel"/>
    <w:tmpl w:val="C95A05B8"/>
    <w:lvl w:ilvl="0" w:tplc="846818AC">
      <w:numFmt w:val="bullet"/>
      <w:lvlText w:val="•"/>
      <w:lvlJc w:val="left"/>
      <w:pPr>
        <w:ind w:left="720" w:hanging="360"/>
      </w:pPr>
      <w:rPr>
        <w:rFonts w:hint="default" w:ascii="Calibri" w:hAnsi="Calibri" w:eastAsia="MS Mincho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0031FE5"/>
    <w:multiLevelType w:val="multilevel"/>
    <w:tmpl w:val="8E9EE9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336744B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3B3133F"/>
    <w:multiLevelType w:val="hybridMultilevel"/>
    <w:tmpl w:val="3F6C84E4"/>
    <w:lvl w:ilvl="0" w:tplc="A3129770">
      <w:numFmt w:val="bullet"/>
      <w:lvlText w:val="•"/>
      <w:lvlJc w:val="left"/>
      <w:pPr>
        <w:ind w:left="720" w:hanging="360"/>
      </w:pPr>
      <w:rPr>
        <w:rFonts w:hint="default" w:ascii="Calibri" w:hAnsi="Calibri" w:eastAsia="MS Mincho" w:cs="font14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4950234"/>
    <w:multiLevelType w:val="hybridMultilevel"/>
    <w:tmpl w:val="87763A76"/>
    <w:lvl w:ilvl="0" w:tplc="A3129770">
      <w:numFmt w:val="bullet"/>
      <w:lvlText w:val="•"/>
      <w:lvlJc w:val="left"/>
      <w:pPr>
        <w:ind w:left="720" w:hanging="360"/>
      </w:pPr>
      <w:rPr>
        <w:rFonts w:hint="default" w:ascii="Calibri" w:hAnsi="Calibri" w:eastAsia="MS Mincho" w:cs="font14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65B0DDF"/>
    <w:multiLevelType w:val="hybridMultilevel"/>
    <w:tmpl w:val="AE8815F8"/>
    <w:lvl w:ilvl="0" w:tplc="F4ACFBA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ArialNarrow-Bold"/>
        <w:b w:val="0"/>
        <w:color w:val="auto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8E97EC6"/>
    <w:multiLevelType w:val="multilevel"/>
    <w:tmpl w:val="901E793A"/>
    <w:lvl w:ilvl="0">
      <w:start w:val="6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 w:ascii="Calibri" w:hAnsi="Calibri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Times New Roman" w:hAnsi="Times New Roman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 w:ascii="Times New Roman" w:hAnsi="Times New Roman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 w:ascii="Times New Roman" w:hAnsi="Times New Roman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 w:ascii="Times New Roman" w:hAnsi="Times New Roman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 w:ascii="Times New Roman" w:hAnsi="Times New Roman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Times New Roman" w:hAnsi="Times New Roman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 w:ascii="Times New Roman" w:hAnsi="Times New Roman"/>
        <w:b w:val="0"/>
      </w:rPr>
    </w:lvl>
  </w:abstractNum>
  <w:abstractNum w:abstractNumId="43" w15:restartNumberingAfterBreak="0">
    <w:nsid w:val="3F055604"/>
    <w:multiLevelType w:val="hybridMultilevel"/>
    <w:tmpl w:val="5ECADE2A"/>
    <w:lvl w:ilvl="0" w:tplc="E40077FC">
      <w:numFmt w:val="bullet"/>
      <w:lvlText w:val="•"/>
      <w:lvlJc w:val="left"/>
      <w:pPr>
        <w:ind w:left="720" w:hanging="360"/>
      </w:pPr>
      <w:rPr>
        <w:rFonts w:hint="default" w:ascii="Calibri" w:hAnsi="Calibri" w:eastAsia="MS Mincho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495174F1"/>
    <w:multiLevelType w:val="hybridMultilevel"/>
    <w:tmpl w:val="7A2688D8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49D52E12"/>
    <w:multiLevelType w:val="hybridMultilevel"/>
    <w:tmpl w:val="AAFAB4F2"/>
    <w:lvl w:ilvl="0" w:tplc="AAC2715A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eastAsia="Calibri" w:cs="Calibri"/>
        <w:b/>
        <w:sz w:val="22"/>
      </w:rPr>
    </w:lvl>
    <w:lvl w:ilvl="1" w:tplc="34D2E404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A15584"/>
    <w:multiLevelType w:val="hybridMultilevel"/>
    <w:tmpl w:val="321CA5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86528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6C54FFA"/>
    <w:multiLevelType w:val="hybridMultilevel"/>
    <w:tmpl w:val="FC0E34A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66E52FEE"/>
    <w:multiLevelType w:val="hybridMultilevel"/>
    <w:tmpl w:val="F5F8B622"/>
    <w:lvl w:ilvl="0" w:tplc="07E08F1E">
      <w:numFmt w:val="bullet"/>
      <w:lvlText w:val="•"/>
      <w:lvlJc w:val="left"/>
      <w:pPr>
        <w:ind w:left="720" w:hanging="360"/>
      </w:pPr>
      <w:rPr>
        <w:rFonts w:hint="default" w:ascii="Calibri" w:hAnsi="Calibri" w:eastAsia="MS Mincho" w:cs="Times New Roman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6EF2BC2"/>
    <w:multiLevelType w:val="hybridMultilevel"/>
    <w:tmpl w:val="DE2AB1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144CED"/>
    <w:multiLevelType w:val="multilevel"/>
    <w:tmpl w:val="EB26C93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6DE95995"/>
    <w:multiLevelType w:val="hybridMultilevel"/>
    <w:tmpl w:val="6876F1A4"/>
    <w:lvl w:ilvl="0" w:tplc="BAD030CA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DFD4EDC"/>
    <w:multiLevelType w:val="hybridMultilevel"/>
    <w:tmpl w:val="396AE2CA"/>
    <w:lvl w:ilvl="0" w:tplc="4E64C1FC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3832E15"/>
    <w:multiLevelType w:val="hybridMultilevel"/>
    <w:tmpl w:val="1CF0912A"/>
    <w:lvl w:ilvl="0" w:tplc="F4ACFBA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ArialNarrow-Bold"/>
        <w:b w:val="0"/>
        <w:color w:val="auto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93E10CF"/>
    <w:multiLevelType w:val="hybridMultilevel"/>
    <w:tmpl w:val="05C8471E"/>
    <w:lvl w:ilvl="0" w:tplc="F4ACFBA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ArialNarrow-Bold"/>
        <w:b w:val="0"/>
        <w:color w:val="auto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C646E43"/>
    <w:multiLevelType w:val="hybridMultilevel"/>
    <w:tmpl w:val="BCBACCB0"/>
    <w:lvl w:ilvl="0" w:tplc="3DE61E22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67208C"/>
    <w:multiLevelType w:val="hybridMultilevel"/>
    <w:tmpl w:val="A0C2BA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056249">
    <w:abstractNumId w:val="0"/>
  </w:num>
  <w:num w:numId="2" w16cid:durableId="1500580538">
    <w:abstractNumId w:val="5"/>
  </w:num>
  <w:num w:numId="3" w16cid:durableId="800608934">
    <w:abstractNumId w:val="45"/>
  </w:num>
  <w:num w:numId="4" w16cid:durableId="1918396277">
    <w:abstractNumId w:val="20"/>
  </w:num>
  <w:num w:numId="5" w16cid:durableId="1245186009">
    <w:abstractNumId w:val="44"/>
  </w:num>
  <w:num w:numId="6" w16cid:durableId="1382511025">
    <w:abstractNumId w:val="30"/>
  </w:num>
  <w:num w:numId="7" w16cid:durableId="1519924215">
    <w:abstractNumId w:val="52"/>
  </w:num>
  <w:num w:numId="8" w16cid:durableId="1318651629">
    <w:abstractNumId w:val="21"/>
  </w:num>
  <w:num w:numId="9" w16cid:durableId="1616055329">
    <w:abstractNumId w:val="28"/>
  </w:num>
  <w:num w:numId="10" w16cid:durableId="2145390468">
    <w:abstractNumId w:val="36"/>
  </w:num>
  <w:num w:numId="11" w16cid:durableId="1884171335">
    <w:abstractNumId w:val="31"/>
  </w:num>
  <w:num w:numId="12" w16cid:durableId="1654337107">
    <w:abstractNumId w:val="50"/>
  </w:num>
  <w:num w:numId="13" w16cid:durableId="1334408070">
    <w:abstractNumId w:val="46"/>
  </w:num>
  <w:num w:numId="14" w16cid:durableId="1034768548">
    <w:abstractNumId w:val="23"/>
  </w:num>
  <w:num w:numId="15" w16cid:durableId="1474180543">
    <w:abstractNumId w:val="34"/>
  </w:num>
  <w:num w:numId="16" w16cid:durableId="197284414">
    <w:abstractNumId w:val="56"/>
  </w:num>
  <w:num w:numId="17" w16cid:durableId="1816529426">
    <w:abstractNumId w:val="35"/>
  </w:num>
  <w:num w:numId="18" w16cid:durableId="101534718">
    <w:abstractNumId w:val="57"/>
  </w:num>
  <w:num w:numId="19" w16cid:durableId="61107355">
    <w:abstractNumId w:val="32"/>
  </w:num>
  <w:num w:numId="20" w16cid:durableId="1374620853">
    <w:abstractNumId w:val="38"/>
  </w:num>
  <w:num w:numId="21" w16cid:durableId="770392600">
    <w:abstractNumId w:val="47"/>
  </w:num>
  <w:num w:numId="22" w16cid:durableId="1252809706">
    <w:abstractNumId w:val="24"/>
  </w:num>
  <w:num w:numId="23" w16cid:durableId="1957104665">
    <w:abstractNumId w:val="37"/>
  </w:num>
  <w:num w:numId="24" w16cid:durableId="1388534275">
    <w:abstractNumId w:val="27"/>
  </w:num>
  <w:num w:numId="25" w16cid:durableId="1776366555">
    <w:abstractNumId w:val="51"/>
  </w:num>
  <w:num w:numId="26" w16cid:durableId="693310542">
    <w:abstractNumId w:val="48"/>
  </w:num>
  <w:num w:numId="27" w16cid:durableId="468592804">
    <w:abstractNumId w:val="43"/>
  </w:num>
  <w:num w:numId="28" w16cid:durableId="1422485347">
    <w:abstractNumId w:val="53"/>
  </w:num>
  <w:num w:numId="29" w16cid:durableId="84960901">
    <w:abstractNumId w:val="42"/>
  </w:num>
  <w:num w:numId="30" w16cid:durableId="1469739438">
    <w:abstractNumId w:val="25"/>
  </w:num>
  <w:num w:numId="31" w16cid:durableId="1676614972">
    <w:abstractNumId w:val="26"/>
  </w:num>
  <w:num w:numId="32" w16cid:durableId="1323506326">
    <w:abstractNumId w:val="49"/>
  </w:num>
  <w:num w:numId="33" w16cid:durableId="508831388">
    <w:abstractNumId w:val="22"/>
  </w:num>
  <w:num w:numId="34" w16cid:durableId="1449397846">
    <w:abstractNumId w:val="39"/>
  </w:num>
  <w:num w:numId="35" w16cid:durableId="676660550">
    <w:abstractNumId w:val="40"/>
  </w:num>
  <w:num w:numId="36" w16cid:durableId="1899437965">
    <w:abstractNumId w:val="41"/>
  </w:num>
  <w:num w:numId="37" w16cid:durableId="585774383">
    <w:abstractNumId w:val="19"/>
  </w:num>
  <w:num w:numId="38" w16cid:durableId="2059166737">
    <w:abstractNumId w:val="54"/>
  </w:num>
  <w:num w:numId="39" w16cid:durableId="888222158">
    <w:abstractNumId w:val="55"/>
  </w:num>
  <w:num w:numId="40" w16cid:durableId="1561283405">
    <w:abstractNumId w:val="29"/>
  </w:num>
  <w:num w:numId="41" w16cid:durableId="381834080">
    <w:abstractNumId w:val="33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4"/>
  <w:displayBackgroundShape/>
  <w:embedSystemFonts/>
  <w:proofState w:spelling="clean" w:grammar="dirty"/>
  <w:trackRevisions w:val="false"/>
  <w:defaultTabStop w:val="30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A9"/>
    <w:rsid w:val="000049C1"/>
    <w:rsid w:val="00010B17"/>
    <w:rsid w:val="0002154D"/>
    <w:rsid w:val="000250C1"/>
    <w:rsid w:val="000406F1"/>
    <w:rsid w:val="000532A8"/>
    <w:rsid w:val="0006050C"/>
    <w:rsid w:val="000707BA"/>
    <w:rsid w:val="00072C71"/>
    <w:rsid w:val="00087FEF"/>
    <w:rsid w:val="0009142F"/>
    <w:rsid w:val="000D07E6"/>
    <w:rsid w:val="000D1502"/>
    <w:rsid w:val="000E48D2"/>
    <w:rsid w:val="00105F19"/>
    <w:rsid w:val="00105FBE"/>
    <w:rsid w:val="00111C20"/>
    <w:rsid w:val="0012180B"/>
    <w:rsid w:val="00121FA5"/>
    <w:rsid w:val="00126A9E"/>
    <w:rsid w:val="00137AA0"/>
    <w:rsid w:val="001472A9"/>
    <w:rsid w:val="00173D87"/>
    <w:rsid w:val="00187387"/>
    <w:rsid w:val="001B175C"/>
    <w:rsid w:val="001D4999"/>
    <w:rsid w:val="001E127F"/>
    <w:rsid w:val="001F1131"/>
    <w:rsid w:val="00213D7D"/>
    <w:rsid w:val="00252D2D"/>
    <w:rsid w:val="002629CA"/>
    <w:rsid w:val="00270830"/>
    <w:rsid w:val="0028086B"/>
    <w:rsid w:val="002A3003"/>
    <w:rsid w:val="002C0B14"/>
    <w:rsid w:val="002C7051"/>
    <w:rsid w:val="002C7B91"/>
    <w:rsid w:val="002D1C5A"/>
    <w:rsid w:val="002D76AF"/>
    <w:rsid w:val="002E2715"/>
    <w:rsid w:val="002E73F0"/>
    <w:rsid w:val="002F2B4E"/>
    <w:rsid w:val="00310BF0"/>
    <w:rsid w:val="00335E76"/>
    <w:rsid w:val="00347D6C"/>
    <w:rsid w:val="00350D7B"/>
    <w:rsid w:val="00357F50"/>
    <w:rsid w:val="00364458"/>
    <w:rsid w:val="003707BC"/>
    <w:rsid w:val="00372E2D"/>
    <w:rsid w:val="003776BB"/>
    <w:rsid w:val="00392431"/>
    <w:rsid w:val="003941CF"/>
    <w:rsid w:val="003C26AB"/>
    <w:rsid w:val="003C4EFD"/>
    <w:rsid w:val="003E1ECE"/>
    <w:rsid w:val="003E5C6D"/>
    <w:rsid w:val="003E5E29"/>
    <w:rsid w:val="00416C57"/>
    <w:rsid w:val="00442DA6"/>
    <w:rsid w:val="00462F2A"/>
    <w:rsid w:val="004749AA"/>
    <w:rsid w:val="00485709"/>
    <w:rsid w:val="004868B5"/>
    <w:rsid w:val="004977A9"/>
    <w:rsid w:val="004B225A"/>
    <w:rsid w:val="004C1AFD"/>
    <w:rsid w:val="004D473F"/>
    <w:rsid w:val="005126B2"/>
    <w:rsid w:val="00515F61"/>
    <w:rsid w:val="00516288"/>
    <w:rsid w:val="005347A8"/>
    <w:rsid w:val="00537AE3"/>
    <w:rsid w:val="00561C2A"/>
    <w:rsid w:val="005A40BF"/>
    <w:rsid w:val="005B0CFF"/>
    <w:rsid w:val="005C53AE"/>
    <w:rsid w:val="005D5C24"/>
    <w:rsid w:val="005E2241"/>
    <w:rsid w:val="00606457"/>
    <w:rsid w:val="00623EEE"/>
    <w:rsid w:val="0063290B"/>
    <w:rsid w:val="00666012"/>
    <w:rsid w:val="0067151B"/>
    <w:rsid w:val="00672B2F"/>
    <w:rsid w:val="006777F1"/>
    <w:rsid w:val="006831AC"/>
    <w:rsid w:val="00695C13"/>
    <w:rsid w:val="006C3A54"/>
    <w:rsid w:val="006C45A9"/>
    <w:rsid w:val="006D2127"/>
    <w:rsid w:val="006D71F7"/>
    <w:rsid w:val="006D77D9"/>
    <w:rsid w:val="006D7984"/>
    <w:rsid w:val="00704143"/>
    <w:rsid w:val="0071709F"/>
    <w:rsid w:val="00745DE3"/>
    <w:rsid w:val="007837EE"/>
    <w:rsid w:val="0078531E"/>
    <w:rsid w:val="007905C9"/>
    <w:rsid w:val="007963C1"/>
    <w:rsid w:val="00797914"/>
    <w:rsid w:val="007A7696"/>
    <w:rsid w:val="007B52BD"/>
    <w:rsid w:val="007D63EB"/>
    <w:rsid w:val="00806697"/>
    <w:rsid w:val="0082428B"/>
    <w:rsid w:val="00824B61"/>
    <w:rsid w:val="008379FC"/>
    <w:rsid w:val="00852C37"/>
    <w:rsid w:val="0087167F"/>
    <w:rsid w:val="00872D26"/>
    <w:rsid w:val="00890A53"/>
    <w:rsid w:val="00895917"/>
    <w:rsid w:val="008A412D"/>
    <w:rsid w:val="008A4726"/>
    <w:rsid w:val="008B4DD5"/>
    <w:rsid w:val="008C7242"/>
    <w:rsid w:val="008C72E2"/>
    <w:rsid w:val="008E1380"/>
    <w:rsid w:val="008F1188"/>
    <w:rsid w:val="009027CD"/>
    <w:rsid w:val="009134EE"/>
    <w:rsid w:val="00926615"/>
    <w:rsid w:val="0093466F"/>
    <w:rsid w:val="00943889"/>
    <w:rsid w:val="00951F00"/>
    <w:rsid w:val="0095795C"/>
    <w:rsid w:val="00961CC6"/>
    <w:rsid w:val="0099727A"/>
    <w:rsid w:val="009D0A65"/>
    <w:rsid w:val="009E0502"/>
    <w:rsid w:val="009E4521"/>
    <w:rsid w:val="00A231AD"/>
    <w:rsid w:val="00A26FD1"/>
    <w:rsid w:val="00A3008C"/>
    <w:rsid w:val="00A342B1"/>
    <w:rsid w:val="00A507A0"/>
    <w:rsid w:val="00A518AF"/>
    <w:rsid w:val="00A52308"/>
    <w:rsid w:val="00A549EB"/>
    <w:rsid w:val="00A608BA"/>
    <w:rsid w:val="00A62885"/>
    <w:rsid w:val="00A766A6"/>
    <w:rsid w:val="00A82D68"/>
    <w:rsid w:val="00A8454A"/>
    <w:rsid w:val="00AD17D2"/>
    <w:rsid w:val="00AE10DA"/>
    <w:rsid w:val="00AF30A5"/>
    <w:rsid w:val="00AF45E6"/>
    <w:rsid w:val="00AF563B"/>
    <w:rsid w:val="00B1275F"/>
    <w:rsid w:val="00B14770"/>
    <w:rsid w:val="00B22AC0"/>
    <w:rsid w:val="00B24953"/>
    <w:rsid w:val="00B4600D"/>
    <w:rsid w:val="00B51A80"/>
    <w:rsid w:val="00B53ACC"/>
    <w:rsid w:val="00B76206"/>
    <w:rsid w:val="00BA4806"/>
    <w:rsid w:val="00BB0DE8"/>
    <w:rsid w:val="00BC3094"/>
    <w:rsid w:val="00BC647B"/>
    <w:rsid w:val="00BF0981"/>
    <w:rsid w:val="00BF7F85"/>
    <w:rsid w:val="00C05E33"/>
    <w:rsid w:val="00C17ABB"/>
    <w:rsid w:val="00C324CE"/>
    <w:rsid w:val="00C374E4"/>
    <w:rsid w:val="00C556FE"/>
    <w:rsid w:val="00C97BA0"/>
    <w:rsid w:val="00CA5A69"/>
    <w:rsid w:val="00CB7BA5"/>
    <w:rsid w:val="00CC7B3E"/>
    <w:rsid w:val="00CE53B3"/>
    <w:rsid w:val="00D159A4"/>
    <w:rsid w:val="00D172B9"/>
    <w:rsid w:val="00D20D15"/>
    <w:rsid w:val="00D33C99"/>
    <w:rsid w:val="00D50A50"/>
    <w:rsid w:val="00D55A4D"/>
    <w:rsid w:val="00DB1A70"/>
    <w:rsid w:val="00DC189A"/>
    <w:rsid w:val="00DC7A3B"/>
    <w:rsid w:val="00DD2285"/>
    <w:rsid w:val="00DE0916"/>
    <w:rsid w:val="00DE5922"/>
    <w:rsid w:val="00DF0DDF"/>
    <w:rsid w:val="00E22C2E"/>
    <w:rsid w:val="00E250CB"/>
    <w:rsid w:val="00E2660F"/>
    <w:rsid w:val="00E419E7"/>
    <w:rsid w:val="00E516EF"/>
    <w:rsid w:val="00E5743E"/>
    <w:rsid w:val="00E651EE"/>
    <w:rsid w:val="00E665F1"/>
    <w:rsid w:val="00E8677E"/>
    <w:rsid w:val="00E874C0"/>
    <w:rsid w:val="00EA5F9A"/>
    <w:rsid w:val="00EB5419"/>
    <w:rsid w:val="00EC7EBE"/>
    <w:rsid w:val="00ED4113"/>
    <w:rsid w:val="00EF5CCA"/>
    <w:rsid w:val="00F00A2E"/>
    <w:rsid w:val="00F05957"/>
    <w:rsid w:val="00F177D1"/>
    <w:rsid w:val="00F504A3"/>
    <w:rsid w:val="00F631F7"/>
    <w:rsid w:val="00F72B26"/>
    <w:rsid w:val="00F851E6"/>
    <w:rsid w:val="00F855D1"/>
    <w:rsid w:val="00FA3CFC"/>
    <w:rsid w:val="00FA5520"/>
    <w:rsid w:val="00FB3B4A"/>
    <w:rsid w:val="00FC1891"/>
    <w:rsid w:val="03CFFB62"/>
    <w:rsid w:val="04D4A1AC"/>
    <w:rsid w:val="0914CDDC"/>
    <w:rsid w:val="09A674CC"/>
    <w:rsid w:val="09AB1635"/>
    <w:rsid w:val="0A119D86"/>
    <w:rsid w:val="0B21B66F"/>
    <w:rsid w:val="0B6455B3"/>
    <w:rsid w:val="0CA52242"/>
    <w:rsid w:val="0D372B64"/>
    <w:rsid w:val="0DC36B57"/>
    <w:rsid w:val="0E1E6D87"/>
    <w:rsid w:val="111F4EE7"/>
    <w:rsid w:val="142DE432"/>
    <w:rsid w:val="15DE2DC1"/>
    <w:rsid w:val="15E886B0"/>
    <w:rsid w:val="1895BE80"/>
    <w:rsid w:val="198BE3F6"/>
    <w:rsid w:val="1BD4C8BE"/>
    <w:rsid w:val="1FFEAFAB"/>
    <w:rsid w:val="2083F5E8"/>
    <w:rsid w:val="20BBF7F6"/>
    <w:rsid w:val="21D00B63"/>
    <w:rsid w:val="24142916"/>
    <w:rsid w:val="24948C3F"/>
    <w:rsid w:val="29800ED8"/>
    <w:rsid w:val="2B534844"/>
    <w:rsid w:val="2CD589AC"/>
    <w:rsid w:val="2D0CC639"/>
    <w:rsid w:val="2E2C77AC"/>
    <w:rsid w:val="2FC63470"/>
    <w:rsid w:val="309705B1"/>
    <w:rsid w:val="372FE0A6"/>
    <w:rsid w:val="3CC8F35A"/>
    <w:rsid w:val="40204B44"/>
    <w:rsid w:val="408D58D2"/>
    <w:rsid w:val="429C631D"/>
    <w:rsid w:val="43F58640"/>
    <w:rsid w:val="443FD962"/>
    <w:rsid w:val="4BECB0B9"/>
    <w:rsid w:val="4D28E258"/>
    <w:rsid w:val="4F2FA444"/>
    <w:rsid w:val="4F38A2FD"/>
    <w:rsid w:val="5473ABED"/>
    <w:rsid w:val="574A816F"/>
    <w:rsid w:val="57A00022"/>
    <w:rsid w:val="593D7BD6"/>
    <w:rsid w:val="5DE882D8"/>
    <w:rsid w:val="5DEA11D1"/>
    <w:rsid w:val="5F88622C"/>
    <w:rsid w:val="623D36BC"/>
    <w:rsid w:val="6256E1EC"/>
    <w:rsid w:val="65798398"/>
    <w:rsid w:val="65D215D3"/>
    <w:rsid w:val="6BC60F2E"/>
    <w:rsid w:val="6D40F7D2"/>
    <w:rsid w:val="6EA22802"/>
    <w:rsid w:val="70E8F7B7"/>
    <w:rsid w:val="728E84A1"/>
    <w:rsid w:val="74831A31"/>
    <w:rsid w:val="761F8E4A"/>
    <w:rsid w:val="7ADF05C8"/>
    <w:rsid w:val="7BA0B8BE"/>
    <w:rsid w:val="7C57EF81"/>
    <w:rsid w:val="7E7D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9BD67F"/>
  <w15:chartTrackingRefBased/>
  <w15:docId w15:val="{E72A6293-33C8-4A47-92A9-5072F2DCD0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200" w:line="276" w:lineRule="auto"/>
    </w:pPr>
    <w:rPr>
      <w:rFonts w:ascii="Calibri" w:hAnsi="Calibri" w:eastAsia="Droid Sans Fallback" w:cs="font1436"/>
      <w:kern w:val="1"/>
      <w:sz w:val="22"/>
      <w:szCs w:val="22"/>
      <w:lang w:val="es-CL" w:eastAsia="es-CL"/>
    </w:rPr>
  </w:style>
  <w:style w:type="paragraph" w:styleId="Ttulo1">
    <w:name w:val="heading 1"/>
    <w:next w:val="Textoindependiente"/>
    <w:qFormat/>
    <w:pPr>
      <w:widowControl w:val="0"/>
      <w:numPr>
        <w:numId w:val="1"/>
      </w:numPr>
      <w:suppressAutoHyphens/>
      <w:spacing w:before="480" w:after="120" w:line="276" w:lineRule="auto"/>
      <w:outlineLvl w:val="0"/>
    </w:pPr>
    <w:rPr>
      <w:rFonts w:ascii="Calibri" w:hAnsi="Calibri" w:eastAsia="Droid Sans Fallback" w:cs="font1436"/>
      <w:b/>
      <w:kern w:val="1"/>
      <w:sz w:val="48"/>
      <w:szCs w:val="22"/>
      <w:lang w:val="es-CL" w:eastAsia="es-CL"/>
    </w:rPr>
  </w:style>
  <w:style w:type="paragraph" w:styleId="Ttulo2">
    <w:name w:val="heading 2"/>
    <w:next w:val="Textoindependiente"/>
    <w:qFormat/>
    <w:pPr>
      <w:widowControl w:val="0"/>
      <w:numPr>
        <w:ilvl w:val="1"/>
        <w:numId w:val="1"/>
      </w:numPr>
      <w:suppressAutoHyphens/>
      <w:spacing w:before="360" w:after="80" w:line="276" w:lineRule="auto"/>
      <w:outlineLvl w:val="1"/>
    </w:pPr>
    <w:rPr>
      <w:rFonts w:ascii="Calibri" w:hAnsi="Calibri" w:eastAsia="Droid Sans Fallback" w:cs="font1436"/>
      <w:b/>
      <w:kern w:val="1"/>
      <w:sz w:val="36"/>
      <w:szCs w:val="22"/>
      <w:lang w:val="es-CL" w:eastAsia="es-CL"/>
    </w:rPr>
  </w:style>
  <w:style w:type="paragraph" w:styleId="Ttulo3">
    <w:name w:val="heading 3"/>
    <w:next w:val="Textoindependiente"/>
    <w:qFormat/>
    <w:pPr>
      <w:widowControl w:val="0"/>
      <w:numPr>
        <w:ilvl w:val="2"/>
        <w:numId w:val="1"/>
      </w:numPr>
      <w:suppressAutoHyphens/>
      <w:spacing w:before="280" w:after="80" w:line="276" w:lineRule="auto"/>
      <w:outlineLvl w:val="2"/>
    </w:pPr>
    <w:rPr>
      <w:rFonts w:ascii="Calibri" w:hAnsi="Calibri" w:eastAsia="Droid Sans Fallback" w:cs="font1436"/>
      <w:b/>
      <w:kern w:val="1"/>
      <w:sz w:val="28"/>
      <w:szCs w:val="22"/>
      <w:lang w:val="es-CL" w:eastAsia="es-CL"/>
    </w:rPr>
  </w:style>
  <w:style w:type="paragraph" w:styleId="Ttulo4">
    <w:name w:val="heading 4"/>
    <w:next w:val="Textoindependiente"/>
    <w:qFormat/>
    <w:pPr>
      <w:widowControl w:val="0"/>
      <w:numPr>
        <w:ilvl w:val="3"/>
        <w:numId w:val="1"/>
      </w:numPr>
      <w:suppressAutoHyphens/>
      <w:spacing w:before="240" w:after="40" w:line="276" w:lineRule="auto"/>
      <w:outlineLvl w:val="3"/>
    </w:pPr>
    <w:rPr>
      <w:rFonts w:ascii="Calibri" w:hAnsi="Calibri" w:eastAsia="Droid Sans Fallback" w:cs="font1436"/>
      <w:b/>
      <w:kern w:val="1"/>
      <w:sz w:val="22"/>
      <w:szCs w:val="22"/>
      <w:lang w:val="es-CL" w:eastAsia="es-CL"/>
    </w:rPr>
  </w:style>
  <w:style w:type="paragraph" w:styleId="Ttulo5">
    <w:name w:val="heading 5"/>
    <w:next w:val="Textoindependiente"/>
    <w:qFormat/>
    <w:pPr>
      <w:widowControl w:val="0"/>
      <w:numPr>
        <w:ilvl w:val="4"/>
        <w:numId w:val="1"/>
      </w:numPr>
      <w:suppressAutoHyphens/>
      <w:spacing w:before="220" w:after="40" w:line="276" w:lineRule="auto"/>
      <w:outlineLvl w:val="4"/>
    </w:pPr>
    <w:rPr>
      <w:rFonts w:ascii="Calibri" w:hAnsi="Calibri" w:eastAsia="Droid Sans Fallback" w:cs="font1436"/>
      <w:b/>
      <w:kern w:val="1"/>
      <w:sz w:val="22"/>
      <w:szCs w:val="22"/>
      <w:lang w:val="es-CL" w:eastAsia="es-CL"/>
    </w:rPr>
  </w:style>
  <w:style w:type="paragraph" w:styleId="Ttulo6">
    <w:name w:val="heading 6"/>
    <w:next w:val="Textoindependiente"/>
    <w:qFormat/>
    <w:pPr>
      <w:widowControl w:val="0"/>
      <w:numPr>
        <w:ilvl w:val="5"/>
        <w:numId w:val="1"/>
      </w:numPr>
      <w:suppressAutoHyphens/>
      <w:spacing w:before="200" w:after="40" w:line="276" w:lineRule="auto"/>
      <w:outlineLvl w:val="5"/>
    </w:pPr>
    <w:rPr>
      <w:rFonts w:ascii="Calibri" w:hAnsi="Calibri" w:eastAsia="Droid Sans Fallback" w:cs="font1436"/>
      <w:b/>
      <w:kern w:val="1"/>
      <w:szCs w:val="22"/>
      <w:lang w:val="es-CL" w:eastAsia="es-CL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</w:style>
  <w:style w:type="character" w:styleId="WW8Num2z1" w:customStyle="1">
    <w:name w:val="WW8Num2z1"/>
  </w:style>
  <w:style w:type="character" w:styleId="WW8Num2z2" w:customStyle="1">
    <w:name w:val="WW8Num2z2"/>
  </w:style>
  <w:style w:type="character" w:styleId="WW8Num2z3" w:customStyle="1">
    <w:name w:val="WW8Num2z3"/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WW8Num3z0" w:customStyle="1">
    <w:name w:val="WW8Num3z0"/>
    <w:rPr>
      <w:rFonts w:ascii="Symbol" w:hAnsi="Symbol" w:cs="Symbol"/>
      <w:b/>
      <w:sz w:val="22"/>
    </w:rPr>
  </w:style>
  <w:style w:type="character" w:styleId="WW8Num3z1" w:customStyle="1">
    <w:name w:val="WW8Num3z1"/>
    <w:rPr>
      <w:rFonts w:ascii="Courier New" w:hAnsi="Courier New" w:cs="Courier New"/>
    </w:rPr>
  </w:style>
  <w:style w:type="character" w:styleId="WW8Num3z2" w:customStyle="1">
    <w:name w:val="WW8Num3z2"/>
  </w:style>
  <w:style w:type="character" w:styleId="WW8Num3z3" w:customStyle="1">
    <w:name w:val="WW8Num3z3"/>
  </w:style>
  <w:style w:type="character" w:styleId="WW8Num3z4" w:customStyle="1">
    <w:name w:val="WW8Num3z4"/>
  </w:style>
  <w:style w:type="character" w:styleId="WW8Num3z5" w:customStyle="1">
    <w:name w:val="WW8Num3z5"/>
  </w:style>
  <w:style w:type="character" w:styleId="WW8Num3z6" w:customStyle="1">
    <w:name w:val="WW8Num3z6"/>
  </w:style>
  <w:style w:type="character" w:styleId="WW8Num3z7" w:customStyle="1">
    <w:name w:val="WW8Num3z7"/>
  </w:style>
  <w:style w:type="character" w:styleId="WW8Num3z8" w:customStyle="1">
    <w:name w:val="WW8Num3z8"/>
  </w:style>
  <w:style w:type="character" w:styleId="WW8Num4z0" w:customStyle="1">
    <w:name w:val="WW8Num4z0"/>
  </w:style>
  <w:style w:type="character" w:styleId="WW8Num4z1" w:customStyle="1">
    <w:name w:val="WW8Num4z1"/>
    <w:rPr>
      <w:rFonts w:eastAsia="Calibri" w:cs="Calibri"/>
      <w:b/>
      <w:sz w:val="22"/>
    </w:rPr>
  </w:style>
  <w:style w:type="character" w:styleId="WW8Num5z0" w:customStyle="1">
    <w:name w:val="WW8Num5z0"/>
    <w:rPr>
      <w:rFonts w:eastAsia="Calibri" w:cs="Calibri"/>
    </w:rPr>
  </w:style>
  <w:style w:type="character" w:styleId="WW8Num5z1" w:customStyle="1">
    <w:name w:val="WW8Num5z1"/>
  </w:style>
  <w:style w:type="character" w:styleId="WW8Num5z2" w:customStyle="1">
    <w:name w:val="WW8Num5z2"/>
  </w:style>
  <w:style w:type="character" w:styleId="WW8Num5z3" w:customStyle="1">
    <w:name w:val="WW8Num5z3"/>
  </w:style>
  <w:style w:type="character" w:styleId="WW8Num5z4" w:customStyle="1">
    <w:name w:val="WW8Num5z4"/>
  </w:style>
  <w:style w:type="character" w:styleId="WW8Num5z5" w:customStyle="1">
    <w:name w:val="WW8Num5z5"/>
  </w:style>
  <w:style w:type="character" w:styleId="WW8Num5z6" w:customStyle="1">
    <w:name w:val="WW8Num5z6"/>
  </w:style>
  <w:style w:type="character" w:styleId="WW8Num5z7" w:customStyle="1">
    <w:name w:val="WW8Num5z7"/>
  </w:style>
  <w:style w:type="character" w:styleId="WW8Num5z8" w:customStyle="1">
    <w:name w:val="WW8Num5z8"/>
  </w:style>
  <w:style w:type="character" w:styleId="WW8Num6z0" w:customStyle="1">
    <w:name w:val="WW8Num6z0"/>
    <w:rPr>
      <w:rFonts w:ascii="Calibri" w:hAnsi="Calibri" w:eastAsia="Calibri" w:cs="Calibri"/>
      <w:b/>
      <w:sz w:val="22"/>
    </w:rPr>
  </w:style>
  <w:style w:type="character" w:styleId="WW8Num7z0" w:customStyle="1">
    <w:name w:val="WW8Num7z0"/>
    <w:rPr>
      <w:rFonts w:eastAsia="Calibri" w:cs="Calibri"/>
      <w:b/>
      <w:sz w:val="22"/>
    </w:rPr>
  </w:style>
  <w:style w:type="character" w:styleId="WW8Num8z0" w:customStyle="1">
    <w:name w:val="WW8Num8z0"/>
    <w:rPr>
      <w:rFonts w:ascii="Symbol" w:hAnsi="Symbol" w:cs="OpenSymbol"/>
      <w:color w:val="000000"/>
      <w:lang w:val="es-ES"/>
    </w:rPr>
  </w:style>
  <w:style w:type="character" w:styleId="WW8Num8z1" w:customStyle="1">
    <w:name w:val="WW8Num8z1"/>
    <w:rPr>
      <w:rFonts w:ascii="OpenSymbol" w:hAnsi="OpenSymbol" w:cs="OpenSymbol"/>
    </w:rPr>
  </w:style>
  <w:style w:type="character" w:styleId="WW8Num9z0" w:customStyle="1">
    <w:name w:val="WW8Num9z0"/>
    <w:rPr>
      <w:rFonts w:ascii="Symbol" w:hAnsi="Symbol" w:cs="OpenSymbol"/>
    </w:rPr>
  </w:style>
  <w:style w:type="character" w:styleId="WW8Num9z1" w:customStyle="1">
    <w:name w:val="WW8Num9z1"/>
    <w:rPr>
      <w:rFonts w:ascii="OpenSymbol" w:hAnsi="OpenSymbol" w:cs="OpenSymbol"/>
    </w:rPr>
  </w:style>
  <w:style w:type="character" w:styleId="WW8Num10z0" w:customStyle="1">
    <w:name w:val="WW8Num10z0"/>
    <w:rPr>
      <w:rFonts w:ascii="Symbol" w:hAnsi="Symbol" w:cs="OpenSymbol"/>
    </w:rPr>
  </w:style>
  <w:style w:type="character" w:styleId="WW8Num10z1" w:customStyle="1">
    <w:name w:val="WW8Num10z1"/>
    <w:rPr>
      <w:rFonts w:ascii="OpenSymbol" w:hAnsi="OpenSymbol" w:cs="OpenSymbol"/>
    </w:rPr>
  </w:style>
  <w:style w:type="character" w:styleId="WW8Num11z0" w:customStyle="1">
    <w:name w:val="WW8Num11z0"/>
    <w:rPr>
      <w:rFonts w:ascii="Symbol" w:hAnsi="Symbol" w:cs="OpenSymbol"/>
    </w:rPr>
  </w:style>
  <w:style w:type="character" w:styleId="WW8Num11z1" w:customStyle="1">
    <w:name w:val="WW8Num11z1"/>
    <w:rPr>
      <w:rFonts w:ascii="OpenSymbol" w:hAnsi="OpenSymbol" w:cs="OpenSymbol"/>
    </w:rPr>
  </w:style>
  <w:style w:type="character" w:styleId="WW8Num12z0" w:customStyle="1">
    <w:name w:val="WW8Num12z0"/>
    <w:rPr>
      <w:rFonts w:ascii="Symbol" w:hAnsi="Symbol" w:cs="OpenSymbol"/>
      <w:color w:val="000000"/>
      <w:sz w:val="22"/>
      <w:lang w:val="es-ES"/>
    </w:rPr>
  </w:style>
  <w:style w:type="character" w:styleId="WW8Num12z1" w:customStyle="1">
    <w:name w:val="WW8Num12z1"/>
    <w:rPr>
      <w:rFonts w:ascii="OpenSymbol" w:hAnsi="OpenSymbol" w:cs="OpenSymbol"/>
    </w:rPr>
  </w:style>
  <w:style w:type="character" w:styleId="WW8Num13z0" w:customStyle="1">
    <w:name w:val="WW8Num13z0"/>
    <w:rPr>
      <w:rFonts w:ascii="Symbol" w:hAnsi="Symbol" w:cs="OpenSymbol"/>
    </w:rPr>
  </w:style>
  <w:style w:type="character" w:styleId="WW8Num13z1" w:customStyle="1">
    <w:name w:val="WW8Num13z1"/>
    <w:rPr>
      <w:rFonts w:ascii="OpenSymbol" w:hAnsi="OpenSymbol" w:cs="OpenSymbol"/>
    </w:rPr>
  </w:style>
  <w:style w:type="character" w:styleId="WW8Num14z0" w:customStyle="1">
    <w:name w:val="WW8Num14z0"/>
    <w:rPr>
      <w:rFonts w:ascii="Symbol" w:hAnsi="Symbol" w:cs="OpenSymbol"/>
    </w:rPr>
  </w:style>
  <w:style w:type="character" w:styleId="WW8Num14z1" w:customStyle="1">
    <w:name w:val="WW8Num14z1"/>
    <w:rPr>
      <w:rFonts w:ascii="OpenSymbol" w:hAnsi="OpenSymbol" w:cs="OpenSymbol"/>
    </w:rPr>
  </w:style>
  <w:style w:type="character" w:styleId="WW8Num15z0" w:customStyle="1">
    <w:name w:val="WW8Num15z0"/>
    <w:rPr>
      <w:rFonts w:ascii="Symbol" w:hAnsi="Symbol" w:cs="OpenSymbol"/>
    </w:rPr>
  </w:style>
  <w:style w:type="character" w:styleId="WW8Num15z1" w:customStyle="1">
    <w:name w:val="WW8Num15z1"/>
    <w:rPr>
      <w:rFonts w:ascii="OpenSymbol" w:hAnsi="OpenSymbol" w:cs="OpenSymbol"/>
    </w:rPr>
  </w:style>
  <w:style w:type="character" w:styleId="WW8Num16z0" w:customStyle="1">
    <w:name w:val="WW8Num16z0"/>
    <w:rPr>
      <w:rFonts w:ascii="Symbol" w:hAnsi="Symbol" w:cs="OpenSymbol"/>
    </w:rPr>
  </w:style>
  <w:style w:type="character" w:styleId="WW8Num16z1" w:customStyle="1">
    <w:name w:val="WW8Num16z1"/>
    <w:rPr>
      <w:rFonts w:ascii="OpenSymbol" w:hAnsi="OpenSymbol" w:cs="OpenSymbol"/>
    </w:rPr>
  </w:style>
  <w:style w:type="character" w:styleId="WW8Num17z0" w:customStyle="1">
    <w:name w:val="WW8Num17z0"/>
    <w:rPr>
      <w:rFonts w:ascii="Symbol" w:hAnsi="Symbol" w:cs="OpenSymbol"/>
    </w:rPr>
  </w:style>
  <w:style w:type="character" w:styleId="WW8Num17z1" w:customStyle="1">
    <w:name w:val="WW8Num17z1"/>
    <w:rPr>
      <w:rFonts w:ascii="OpenSymbol" w:hAnsi="OpenSymbol" w:cs="OpenSymbol"/>
    </w:rPr>
  </w:style>
  <w:style w:type="character" w:styleId="WW8Num18z0" w:customStyle="1">
    <w:name w:val="WW8Num18z0"/>
    <w:rPr>
      <w:rFonts w:ascii="Symbol" w:hAnsi="Symbol" w:cs="OpenSymbol"/>
    </w:rPr>
  </w:style>
  <w:style w:type="character" w:styleId="WW8Num18z1" w:customStyle="1">
    <w:name w:val="WW8Num18z1"/>
    <w:rPr>
      <w:rFonts w:ascii="OpenSymbol" w:hAnsi="OpenSymbol" w:cs="OpenSymbol"/>
    </w:rPr>
  </w:style>
  <w:style w:type="character" w:styleId="WW8Num19z0" w:customStyle="1">
    <w:name w:val="WW8Num19z0"/>
    <w:rPr>
      <w:rFonts w:ascii="Symbol" w:hAnsi="Symbol" w:cs="OpenSymbol"/>
    </w:rPr>
  </w:style>
  <w:style w:type="character" w:styleId="WW8Num19z1" w:customStyle="1">
    <w:name w:val="WW8Num19z1"/>
    <w:rPr>
      <w:rFonts w:ascii="OpenSymbol" w:hAnsi="OpenSymbol" w:cs="OpenSymbol"/>
    </w:rPr>
  </w:style>
  <w:style w:type="character" w:styleId="WW8Num20z0" w:customStyle="1">
    <w:name w:val="WW8Num20z0"/>
    <w:rPr>
      <w:rFonts w:ascii="Symbol" w:hAnsi="Symbol" w:cs="OpenSymbol"/>
    </w:rPr>
  </w:style>
  <w:style w:type="character" w:styleId="WW8Num20z1" w:customStyle="1">
    <w:name w:val="WW8Num20z1"/>
    <w:rPr>
      <w:rFonts w:ascii="OpenSymbol" w:hAnsi="OpenSymbol" w:cs="OpenSymbol"/>
    </w:rPr>
  </w:style>
  <w:style w:type="character" w:styleId="WW8Num4z2" w:customStyle="1">
    <w:name w:val="WW8Num4z2"/>
  </w:style>
  <w:style w:type="character" w:styleId="WW8Num4z3" w:customStyle="1">
    <w:name w:val="WW8Num4z3"/>
  </w:style>
  <w:style w:type="character" w:styleId="WW8Num4z4" w:customStyle="1">
    <w:name w:val="WW8Num4z4"/>
  </w:style>
  <w:style w:type="character" w:styleId="WW8Num4z5" w:customStyle="1">
    <w:name w:val="WW8Num4z5"/>
  </w:style>
  <w:style w:type="character" w:styleId="WW8Num4z6" w:customStyle="1">
    <w:name w:val="WW8Num4z6"/>
  </w:style>
  <w:style w:type="character" w:styleId="WW8Num4z7" w:customStyle="1">
    <w:name w:val="WW8Num4z7"/>
  </w:style>
  <w:style w:type="character" w:styleId="WW8Num4z8" w:customStyle="1">
    <w:name w:val="WW8Num4z8"/>
  </w:style>
  <w:style w:type="character" w:styleId="WW8Num7z1" w:customStyle="1">
    <w:name w:val="WW8Num7z1"/>
    <w:rPr>
      <w:rFonts w:ascii="OpenSymbol" w:hAnsi="OpenSymbol" w:cs="OpenSymbol"/>
    </w:rPr>
  </w:style>
  <w:style w:type="character" w:styleId="WW8Num6z1" w:customStyle="1">
    <w:name w:val="WW8Num6z1"/>
    <w:rPr>
      <w:rFonts w:ascii="Courier New" w:hAnsi="Courier New" w:cs="Courier New"/>
    </w:rPr>
  </w:style>
  <w:style w:type="character" w:styleId="WW8Num6z2" w:customStyle="1">
    <w:name w:val="WW8Num6z2"/>
    <w:rPr>
      <w:rFonts w:ascii="Wingdings" w:hAnsi="Wingdings" w:cs="Wingdings"/>
    </w:rPr>
  </w:style>
  <w:style w:type="character" w:styleId="WW8Num7z2" w:customStyle="1">
    <w:name w:val="WW8Num7z2"/>
  </w:style>
  <w:style w:type="character" w:styleId="WW8Num7z3" w:customStyle="1">
    <w:name w:val="WW8Num7z3"/>
  </w:style>
  <w:style w:type="character" w:styleId="WW8Num7z4" w:customStyle="1">
    <w:name w:val="WW8Num7z4"/>
  </w:style>
  <w:style w:type="character" w:styleId="WW8Num7z5" w:customStyle="1">
    <w:name w:val="WW8Num7z5"/>
  </w:style>
  <w:style w:type="character" w:styleId="WW8Num7z6" w:customStyle="1">
    <w:name w:val="WW8Num7z6"/>
  </w:style>
  <w:style w:type="character" w:styleId="WW8Num7z7" w:customStyle="1">
    <w:name w:val="WW8Num7z7"/>
  </w:style>
  <w:style w:type="character" w:styleId="WW8Num7z8" w:customStyle="1">
    <w:name w:val="WW8Num7z8"/>
  </w:style>
  <w:style w:type="character" w:styleId="WW8Num14z2" w:customStyle="1">
    <w:name w:val="WW8Num14z2"/>
  </w:style>
  <w:style w:type="character" w:styleId="WW8Num14z3" w:customStyle="1">
    <w:name w:val="WW8Num14z3"/>
  </w:style>
  <w:style w:type="character" w:styleId="WW8Num14z4" w:customStyle="1">
    <w:name w:val="WW8Num14z4"/>
  </w:style>
  <w:style w:type="character" w:styleId="WW8Num14z5" w:customStyle="1">
    <w:name w:val="WW8Num14z5"/>
  </w:style>
  <w:style w:type="character" w:styleId="WW8Num14z6" w:customStyle="1">
    <w:name w:val="WW8Num14z6"/>
  </w:style>
  <w:style w:type="character" w:styleId="WW8Num14z7" w:customStyle="1">
    <w:name w:val="WW8Num14z7"/>
  </w:style>
  <w:style w:type="character" w:styleId="WW8Num14z8" w:customStyle="1">
    <w:name w:val="WW8Num14z8"/>
  </w:style>
  <w:style w:type="character" w:styleId="DefaultParagraphFont" w:customStyle="1">
    <w:name w:val="Default Paragraph Font0"/>
  </w:style>
  <w:style w:type="character" w:styleId="TextodegloboCar" w:customStyle="1">
    <w:name w:val="Texto de globo Car"/>
    <w:rPr>
      <w:rFonts w:ascii="Tahoma" w:hAnsi="Tahoma" w:cs="Tahoma"/>
      <w:sz w:val="16"/>
      <w:szCs w:val="16"/>
    </w:rPr>
  </w:style>
  <w:style w:type="character" w:styleId="EncabezadoCar" w:customStyle="1">
    <w:name w:val="Encabezado Car"/>
    <w:basedOn w:val="DefaultParagraphFont"/>
  </w:style>
  <w:style w:type="character" w:styleId="PiedepginaCar" w:customStyle="1">
    <w:name w:val="Pie de página Car"/>
    <w:basedOn w:val="DefaultParagraphFont"/>
  </w:style>
  <w:style w:type="character" w:styleId="apple-converted-space" w:customStyle="1">
    <w:name w:val="apple-converted-space"/>
    <w:basedOn w:val="DefaultParagraphFont"/>
  </w:style>
  <w:style w:type="character" w:styleId="Hipervnculo">
    <w:name w:val="Hyperlink"/>
    <w:rPr>
      <w:color w:val="0000FF"/>
      <w:u w:val="single"/>
      <w:lang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/>
      <w:color w:val="000000"/>
      <w:sz w:val="48"/>
    </w:rPr>
  </w:style>
  <w:style w:type="character" w:styleId="ListLabel1" w:customStyle="1">
    <w:name w:val="ListLabel 1"/>
    <w:rPr>
      <w:b/>
      <w:sz w:val="22"/>
    </w:rPr>
  </w:style>
  <w:style w:type="character" w:styleId="ListLabel2" w:customStyle="1">
    <w:name w:val="ListLabel 2"/>
    <w:rPr>
      <w:rFonts w:cs="Courier New"/>
    </w:rPr>
  </w:style>
  <w:style w:type="character" w:styleId="ListLabel3" w:customStyle="1">
    <w:name w:val="ListLabel 3"/>
    <w:rPr>
      <w:rFonts w:eastAsia="Calibri" w:cs="Calibri"/>
      <w:b/>
      <w:sz w:val="22"/>
    </w:rPr>
  </w:style>
  <w:style w:type="character" w:styleId="ListLabel4" w:customStyle="1">
    <w:name w:val="ListLabel 4"/>
    <w:rPr>
      <w:rFonts w:eastAsia="Calibri" w:cs="Calibri"/>
    </w:rPr>
  </w:style>
  <w:style w:type="character" w:styleId="ListLabel5" w:customStyle="1">
    <w:name w:val="ListLabel 5"/>
    <w:rPr>
      <w:rFonts w:eastAsia="Arial" w:cs="Arial"/>
      <w:b w:val="0"/>
      <w:i w:val="0"/>
      <w:caps w:val="0"/>
      <w:smallCaps w:val="0"/>
      <w:strike w:val="0"/>
      <w:dstrike w:val="0"/>
      <w:color w:val="000000"/>
      <w:position w:val="0"/>
      <w:sz w:val="22"/>
      <w:u w:val="none"/>
      <w:vertAlign w:val="baseline"/>
    </w:rPr>
  </w:style>
  <w:style w:type="character" w:styleId="ListLabel6" w:customStyle="1">
    <w:name w:val="ListLabel 6"/>
    <w:rPr>
      <w:b/>
      <w:i w:val="0"/>
    </w:rPr>
  </w:style>
  <w:style w:type="character" w:styleId="ListLabel7" w:customStyle="1">
    <w:name w:val="ListLabel 7"/>
    <w:rPr>
      <w:b w:val="0"/>
      <w:i w:val="0"/>
      <w:sz w:val="22"/>
      <w:szCs w:val="22"/>
    </w:rPr>
  </w:style>
  <w:style w:type="character" w:styleId="ListLabel8" w:customStyle="1">
    <w:name w:val="ListLabel 8"/>
    <w:rPr>
      <w:rFonts w:cs="Courier New"/>
      <w:b/>
    </w:rPr>
  </w:style>
  <w:style w:type="character" w:styleId="ListLabel9" w:customStyle="1">
    <w:name w:val="ListLabel 9"/>
    <w:rPr>
      <w:b w:val="0"/>
    </w:rPr>
  </w:style>
  <w:style w:type="character" w:styleId="ListLabel10" w:customStyle="1">
    <w:name w:val="ListLabel 10"/>
    <w:rPr>
      <w:b/>
    </w:rPr>
  </w:style>
  <w:style w:type="character" w:styleId="ListLabel11" w:customStyle="1">
    <w:name w:val="ListLabel 11"/>
    <w:rPr>
      <w:b w:val="0"/>
      <w:i/>
    </w:rPr>
  </w:style>
  <w:style w:type="character" w:styleId="NumberingSymbols" w:customStyle="1">
    <w:name w:val="Numbering Symbols"/>
  </w:style>
  <w:style w:type="character" w:styleId="Bullets" w:customStyle="1">
    <w:name w:val="Bullets"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Normal1" w:customStyle="1">
    <w:name w:val="Normal1"/>
    <w:pPr>
      <w:suppressAutoHyphens/>
    </w:pPr>
    <w:rPr>
      <w:color w:val="000000"/>
      <w:kern w:val="1"/>
      <w:sz w:val="24"/>
      <w:szCs w:val="22"/>
      <w:lang w:val="es-CL" w:eastAsia="es-CL"/>
    </w:rPr>
  </w:style>
  <w:style w:type="paragraph" w:styleId="Ttulo">
    <w:name w:val="Title"/>
    <w:basedOn w:val="Normal1"/>
    <w:next w:val="Normal1"/>
    <w:qFormat/>
    <w:pPr>
      <w:spacing w:before="480" w:after="120"/>
    </w:pPr>
    <w:rPr>
      <w:b/>
      <w:sz w:val="72"/>
    </w:rPr>
  </w:style>
  <w:style w:type="paragraph" w:styleId="Subttulo">
    <w:name w:val="Subtitle"/>
    <w:basedOn w:val="Normal1"/>
    <w:next w:val="Normal1"/>
    <w:qFormat/>
    <w:pPr>
      <w:spacing w:before="360" w:after="80"/>
    </w:pPr>
    <w:rPr>
      <w:rFonts w:ascii="Georgia" w:hAnsi="Georgia" w:eastAsia="Georgia" w:cs="Georgia"/>
      <w:i/>
      <w:color w:val="666666"/>
      <w:sz w:val="48"/>
    </w:rPr>
  </w:style>
  <w:style w:type="paragraph" w:styleId="BalloonText" w:customStyle="1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ListParagraph" w:customStyle="1">
    <w:name w:val="List Paragraph"/>
    <w:basedOn w:val="Normal"/>
    <w:pPr>
      <w:ind w:left="720"/>
      <w:contextualSpacing/>
    </w:p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BC647B"/>
    <w:rPr>
      <w:rFonts w:ascii="Calibri" w:hAnsi="Calibri"/>
      <w:sz w:val="22"/>
      <w:szCs w:val="22"/>
      <w:lang w:val="es-CL" w:eastAsia="es-C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Refdecomentario">
    <w:name w:val="annotation reference"/>
    <w:uiPriority w:val="99"/>
    <w:semiHidden/>
    <w:unhideWhenUsed/>
    <w:rsid w:val="003E5C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E5C6D"/>
    <w:rPr>
      <w:rFonts w:cs="Times New Roman"/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3E5C6D"/>
    <w:rPr>
      <w:rFonts w:ascii="Calibri" w:hAnsi="Calibri" w:eastAsia="Droid Sans Fallback" w:cs="font1436"/>
      <w:kern w:val="1"/>
      <w:lang w:val="es-CL" w:eastAsia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5C6D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3E5C6D"/>
    <w:rPr>
      <w:rFonts w:ascii="Calibri" w:hAnsi="Calibri" w:eastAsia="Droid Sans Fallback" w:cs="font1436"/>
      <w:b/>
      <w:bCs/>
      <w:kern w:val="1"/>
      <w:lang w:val="es-CL" w:eastAsia="es-CL"/>
    </w:rPr>
  </w:style>
  <w:style w:type="paragraph" w:styleId="Textodeglobo">
    <w:name w:val="Balloon Text0"/>
    <w:basedOn w:val="Normal"/>
    <w:link w:val="TextodegloboCar1"/>
    <w:uiPriority w:val="99"/>
    <w:semiHidden/>
    <w:unhideWhenUsed/>
    <w:rsid w:val="003E5C6D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styleId="TextodegloboCar1" w:customStyle="1">
    <w:name w:val="Texto de globo Car1"/>
    <w:link w:val="Textodeglobo"/>
    <w:uiPriority w:val="99"/>
    <w:semiHidden/>
    <w:rsid w:val="003E5C6D"/>
    <w:rPr>
      <w:rFonts w:ascii="Tahoma" w:hAnsi="Tahoma" w:eastAsia="Droid Sans Fallback" w:cs="Tahoma"/>
      <w:kern w:val="1"/>
      <w:sz w:val="16"/>
      <w:szCs w:val="16"/>
      <w:lang w:val="es-CL" w:eastAsia="es-CL"/>
    </w:rPr>
  </w:style>
  <w:style w:type="character" w:styleId="WW8Num19z3" w:customStyle="1">
    <w:name w:val="WW8Num19z3"/>
    <w:rsid w:val="003941CF"/>
    <w:rPr>
      <w:rFonts w:ascii="Symbol" w:hAnsi="Symbol" w:cs="Symbol"/>
    </w:rPr>
  </w:style>
  <w:style w:type="paragraph" w:styleId="Prrafodelista">
    <w:name w:val="List Paragraph0"/>
    <w:basedOn w:val="Normal"/>
    <w:uiPriority w:val="34"/>
    <w:qFormat/>
    <w:rsid w:val="009E4521"/>
    <w:pPr>
      <w:suppressAutoHyphens w:val="0"/>
      <w:spacing w:after="0" w:line="240" w:lineRule="auto"/>
      <w:ind w:left="720"/>
      <w:contextualSpacing/>
    </w:pPr>
    <w:rPr>
      <w:rFonts w:ascii="Times New Roman" w:hAnsi="Times New Roman" w:eastAsia="Times New Roman" w:cs="Times New Roman"/>
      <w:kern w:val="0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8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A7199-BF70-4C00-9C10-92D0B58526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22709A-AA7D-40C2-8E78-7B1EE9CB4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1929ea-88ef-4af4-a42a-49ae23bc053b"/>
    <ds:schemaRef ds:uri="e21a8dd0-391d-4a60-8e1f-429aefc5cc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formato_programa_cdd_20junio.docx</dc:title>
  <dc:subject/>
  <dc:creator>Carlos</dc:creator>
  <keywords/>
  <lastModifiedBy>karine bertin</lastModifiedBy>
  <revision>7</revision>
  <lastPrinted>2023-10-25T18:57:00.0000000Z</lastPrinted>
  <dcterms:created xsi:type="dcterms:W3CDTF">2026-04-06T20:40:00.0000000Z</dcterms:created>
  <dcterms:modified xsi:type="dcterms:W3CDTF">2026-04-07T18:51:15.7999236Z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Universidad de Valparaiso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